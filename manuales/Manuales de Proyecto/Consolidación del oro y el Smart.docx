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DE7" w:rsidRPr="00AE5FB7" w:rsidRDefault="00BF5DE7" w:rsidP="00BF5DE7">
      <w:pPr>
        <w:pStyle w:val="Ttulo"/>
        <w:rPr>
          <w:rFonts w:ascii="Arial" w:hAnsi="Arial" w:cs="Arial"/>
        </w:rPr>
      </w:pPr>
      <w:r w:rsidRPr="00AE5FB7">
        <w:rPr>
          <w:rFonts w:ascii="Arial" w:hAnsi="Arial" w:cs="Arial"/>
        </w:rPr>
        <w:t>Consolidación del oro y el Smart</w:t>
      </w:r>
    </w:p>
    <w:p w:rsidR="00BF5DE7" w:rsidRPr="00BF5DE7" w:rsidRDefault="00BF5DE7" w:rsidP="00BF5DE7">
      <w:pPr>
        <w:rPr>
          <w:rFonts w:cs="Arial"/>
          <w:color w:val="404040"/>
          <w:sz w:val="24"/>
          <w:szCs w:val="24"/>
        </w:rPr>
      </w:pPr>
      <w:r w:rsidRPr="00AE5FB7">
        <w:rPr>
          <w:rStyle w:val="Textoennegrita"/>
          <w:rFonts w:cs="Arial"/>
          <w:sz w:val="36"/>
          <w:szCs w:val="36"/>
        </w:rPr>
        <w:t>0 – Introducción</w:t>
      </w:r>
      <w:r w:rsidR="0085426C">
        <w:rPr>
          <w:rStyle w:val="Textoennegrita"/>
          <w:rFonts w:cs="Arial"/>
          <w:sz w:val="36"/>
          <w:szCs w:val="36"/>
        </w:rPr>
        <w:t xml:space="preserve"> y dependencias</w:t>
      </w:r>
      <w:r w:rsidRPr="00BF5DE7">
        <w:rPr>
          <w:rFonts w:cs="Arial"/>
          <w:color w:val="404040"/>
          <w:sz w:val="24"/>
          <w:szCs w:val="24"/>
        </w:rPr>
        <w:br/>
        <w:t>La tabla oro se compone de los datos de los empleados: Datos personales, del periodo, del puesto, centro de trabajo y unidad organizativa, que mantiene su estado hasta que es consolidada.</w:t>
      </w:r>
    </w:p>
    <w:p w:rsidR="00BF5DE7" w:rsidRDefault="00BF5DE7" w:rsidP="00BF5DE7">
      <w:pPr>
        <w:rPr>
          <w:rFonts w:cs="Arial"/>
          <w:color w:val="404040"/>
          <w:sz w:val="24"/>
          <w:szCs w:val="24"/>
        </w:rPr>
      </w:pPr>
      <w:r w:rsidRPr="00BF5DE7">
        <w:rPr>
          <w:rFonts w:cs="Arial"/>
          <w:color w:val="404040"/>
          <w:sz w:val="24"/>
          <w:szCs w:val="24"/>
        </w:rPr>
        <w:t>La tabla Smart mantiene un registro de los cambios realizados en la tabla del oro. Y se compone de los datos de la tabla oro e información adicional de los cambios realizados al empleado, como fechas, identificadores, y comentarios detallados del movimiento realizado.</w:t>
      </w:r>
    </w:p>
    <w:p w:rsidR="0085426C" w:rsidRDefault="0085426C" w:rsidP="00BF5DE7">
      <w:pPr>
        <w:rPr>
          <w:rFonts w:cs="Arial"/>
          <w:color w:val="404040"/>
          <w:sz w:val="24"/>
          <w:szCs w:val="24"/>
        </w:rPr>
      </w:pPr>
    </w:p>
    <w:p w:rsidR="0085426C" w:rsidRDefault="0085426C" w:rsidP="00BF5DE7">
      <w:pPr>
        <w:rPr>
          <w:rFonts w:cs="Arial"/>
          <w:color w:val="404040"/>
          <w:sz w:val="24"/>
          <w:szCs w:val="24"/>
        </w:rPr>
      </w:pPr>
      <w:r>
        <w:rPr>
          <w:rFonts w:cs="Arial"/>
          <w:color w:val="404040"/>
          <w:sz w:val="24"/>
          <w:szCs w:val="24"/>
        </w:rPr>
        <w:t>Algunos de los cambios realizados se verán reflejados en:</w:t>
      </w:r>
    </w:p>
    <w:p w:rsidR="0085426C" w:rsidRPr="00415228" w:rsidRDefault="0085426C" w:rsidP="0085426C">
      <w:pPr>
        <w:pStyle w:val="Prrafodelista"/>
        <w:numPr>
          <w:ilvl w:val="0"/>
          <w:numId w:val="36"/>
        </w:numPr>
        <w:rPr>
          <w:rFonts w:cs="Arial"/>
          <w:color w:val="404040"/>
        </w:rPr>
      </w:pPr>
      <w:r w:rsidRPr="00415228">
        <w:rPr>
          <w:rFonts w:cs="Arial"/>
          <w:color w:val="404040"/>
        </w:rPr>
        <w:t>Organigrama</w:t>
      </w:r>
    </w:p>
    <w:p w:rsidR="0085426C" w:rsidRPr="00415228" w:rsidRDefault="0085426C" w:rsidP="0085426C">
      <w:pPr>
        <w:pStyle w:val="Prrafodelista"/>
        <w:numPr>
          <w:ilvl w:val="0"/>
          <w:numId w:val="36"/>
        </w:numPr>
        <w:rPr>
          <w:rFonts w:cs="Arial"/>
          <w:color w:val="404040"/>
        </w:rPr>
      </w:pPr>
      <w:r w:rsidRPr="00415228">
        <w:rPr>
          <w:rFonts w:cs="Arial"/>
          <w:color w:val="404040"/>
        </w:rPr>
        <w:t>Quien es Quien</w:t>
      </w:r>
    </w:p>
    <w:p w:rsidR="00197A7F" w:rsidRPr="00415228" w:rsidRDefault="00197A7F" w:rsidP="0085426C">
      <w:pPr>
        <w:pStyle w:val="Prrafodelista"/>
        <w:numPr>
          <w:ilvl w:val="0"/>
          <w:numId w:val="36"/>
        </w:numPr>
        <w:rPr>
          <w:rFonts w:cs="Arial"/>
          <w:color w:val="404040"/>
        </w:rPr>
      </w:pPr>
      <w:r w:rsidRPr="00415228">
        <w:rPr>
          <w:rFonts w:cs="Arial"/>
          <w:color w:val="404040"/>
        </w:rPr>
        <w:t xml:space="preserve">Consulta </w:t>
      </w:r>
      <w:proofErr w:type="spellStart"/>
      <w:r w:rsidRPr="00415228">
        <w:rPr>
          <w:rFonts w:cs="Arial"/>
          <w:color w:val="404040"/>
        </w:rPr>
        <w:t>Mercer</w:t>
      </w:r>
      <w:proofErr w:type="spellEnd"/>
      <w:r w:rsidRPr="00415228">
        <w:rPr>
          <w:rFonts w:cs="Arial"/>
          <w:color w:val="404040"/>
        </w:rPr>
        <w:t>, Quinquenal, Trienal y Pivotada</w:t>
      </w:r>
    </w:p>
    <w:p w:rsidR="0085426C" w:rsidRPr="00415228" w:rsidRDefault="0085426C" w:rsidP="0085426C">
      <w:pPr>
        <w:pStyle w:val="Prrafodelista"/>
        <w:numPr>
          <w:ilvl w:val="0"/>
          <w:numId w:val="36"/>
        </w:numPr>
        <w:rPr>
          <w:rFonts w:cs="Arial"/>
          <w:color w:val="404040"/>
        </w:rPr>
      </w:pPr>
      <w:r w:rsidRPr="00415228">
        <w:rPr>
          <w:rFonts w:cs="Arial"/>
          <w:color w:val="404040"/>
        </w:rPr>
        <w:t>PCP</w:t>
      </w:r>
    </w:p>
    <w:p w:rsidR="0085426C" w:rsidRPr="00415228" w:rsidRDefault="0085426C" w:rsidP="0085426C">
      <w:pPr>
        <w:pStyle w:val="Prrafodelista"/>
        <w:numPr>
          <w:ilvl w:val="0"/>
          <w:numId w:val="36"/>
        </w:numPr>
        <w:rPr>
          <w:rFonts w:cs="Arial"/>
          <w:color w:val="404040"/>
        </w:rPr>
      </w:pPr>
      <w:r w:rsidRPr="00415228">
        <w:rPr>
          <w:rFonts w:cs="Arial"/>
          <w:color w:val="404040"/>
        </w:rPr>
        <w:t>GD</w:t>
      </w:r>
    </w:p>
    <w:p w:rsidR="00E161B8" w:rsidRPr="00415228" w:rsidRDefault="00E161B8" w:rsidP="0085426C">
      <w:pPr>
        <w:pStyle w:val="Prrafodelista"/>
        <w:numPr>
          <w:ilvl w:val="0"/>
          <w:numId w:val="36"/>
        </w:numPr>
        <w:rPr>
          <w:rFonts w:cs="Arial"/>
          <w:color w:val="404040"/>
        </w:rPr>
      </w:pPr>
      <w:r w:rsidRPr="00415228">
        <w:rPr>
          <w:rFonts w:cs="Arial"/>
          <w:color w:val="404040"/>
        </w:rPr>
        <w:t>Generar Excel para SAS</w:t>
      </w:r>
    </w:p>
    <w:p w:rsidR="0085426C" w:rsidRPr="00415228" w:rsidRDefault="0085426C" w:rsidP="0085426C">
      <w:pPr>
        <w:pStyle w:val="Prrafodelista"/>
        <w:numPr>
          <w:ilvl w:val="0"/>
          <w:numId w:val="36"/>
        </w:numPr>
        <w:rPr>
          <w:rFonts w:cs="Arial"/>
          <w:color w:val="404040"/>
        </w:rPr>
      </w:pPr>
      <w:r w:rsidRPr="00415228">
        <w:rPr>
          <w:rFonts w:cs="Arial"/>
          <w:color w:val="404040"/>
        </w:rPr>
        <w:t xml:space="preserve">Carga de datos </w:t>
      </w:r>
      <w:proofErr w:type="spellStart"/>
      <w:r w:rsidRPr="00415228">
        <w:rPr>
          <w:rFonts w:cs="Arial"/>
          <w:color w:val="404040"/>
        </w:rPr>
        <w:t>itil</w:t>
      </w:r>
      <w:proofErr w:type="spellEnd"/>
    </w:p>
    <w:p w:rsidR="00E161B8" w:rsidRPr="00415228" w:rsidRDefault="00E161B8" w:rsidP="0085426C">
      <w:pPr>
        <w:pStyle w:val="Prrafodelista"/>
        <w:numPr>
          <w:ilvl w:val="0"/>
          <w:numId w:val="36"/>
        </w:numPr>
        <w:rPr>
          <w:rFonts w:cs="Arial"/>
          <w:color w:val="404040"/>
        </w:rPr>
      </w:pPr>
      <w:r w:rsidRPr="00415228">
        <w:rPr>
          <w:rFonts w:cs="Arial"/>
          <w:color w:val="404040"/>
        </w:rPr>
        <w:t>Mapa de puestos</w:t>
      </w:r>
    </w:p>
    <w:p w:rsidR="00197A7F" w:rsidRPr="00415228" w:rsidRDefault="00197A7F" w:rsidP="0085426C">
      <w:pPr>
        <w:pStyle w:val="Prrafodelista"/>
        <w:numPr>
          <w:ilvl w:val="0"/>
          <w:numId w:val="36"/>
        </w:numPr>
        <w:rPr>
          <w:rFonts w:cs="Arial"/>
          <w:color w:val="404040"/>
        </w:rPr>
      </w:pPr>
      <w:r w:rsidRPr="00415228">
        <w:rPr>
          <w:rFonts w:cs="Arial"/>
          <w:color w:val="404040"/>
        </w:rPr>
        <w:t>Diplomas portal</w:t>
      </w:r>
    </w:p>
    <w:p w:rsidR="0085426C" w:rsidRPr="00415228" w:rsidRDefault="0085426C" w:rsidP="0085426C">
      <w:pPr>
        <w:pStyle w:val="Prrafodelista"/>
        <w:numPr>
          <w:ilvl w:val="0"/>
          <w:numId w:val="36"/>
        </w:numPr>
        <w:rPr>
          <w:rFonts w:cs="Arial"/>
          <w:color w:val="404040"/>
        </w:rPr>
      </w:pPr>
      <w:r w:rsidRPr="00415228">
        <w:rPr>
          <w:rFonts w:cs="Arial"/>
          <w:color w:val="404040"/>
        </w:rPr>
        <w:t xml:space="preserve">Carga </w:t>
      </w:r>
      <w:proofErr w:type="spellStart"/>
      <w:r w:rsidRPr="00415228">
        <w:rPr>
          <w:rFonts w:cs="Arial"/>
          <w:color w:val="404040"/>
        </w:rPr>
        <w:t>kpis</w:t>
      </w:r>
      <w:proofErr w:type="spellEnd"/>
    </w:p>
    <w:p w:rsidR="00197A7F" w:rsidRPr="00415228" w:rsidRDefault="00197A7F" w:rsidP="0085426C">
      <w:pPr>
        <w:pStyle w:val="Prrafodelista"/>
        <w:numPr>
          <w:ilvl w:val="0"/>
          <w:numId w:val="36"/>
        </w:numPr>
        <w:rPr>
          <w:rFonts w:cs="Arial"/>
          <w:color w:val="404040"/>
        </w:rPr>
      </w:pPr>
      <w:r w:rsidRPr="00415228">
        <w:rPr>
          <w:rFonts w:cs="Arial"/>
          <w:color w:val="404040"/>
        </w:rPr>
        <w:t>Validar datos correo</w:t>
      </w:r>
    </w:p>
    <w:p w:rsidR="00197A7F" w:rsidRPr="00415228" w:rsidRDefault="00197A7F" w:rsidP="0085426C">
      <w:pPr>
        <w:pStyle w:val="Prrafodelista"/>
        <w:numPr>
          <w:ilvl w:val="0"/>
          <w:numId w:val="36"/>
        </w:numPr>
        <w:rPr>
          <w:rFonts w:cs="Arial"/>
          <w:color w:val="404040"/>
        </w:rPr>
      </w:pPr>
      <w:r w:rsidRPr="00415228">
        <w:rPr>
          <w:rFonts w:cs="Arial"/>
          <w:color w:val="404040"/>
        </w:rPr>
        <w:t>Acumulado de rol</w:t>
      </w:r>
    </w:p>
    <w:p w:rsidR="00197A7F" w:rsidRPr="00415228" w:rsidRDefault="00197A7F" w:rsidP="0085426C">
      <w:pPr>
        <w:pStyle w:val="Prrafodelista"/>
        <w:numPr>
          <w:ilvl w:val="0"/>
          <w:numId w:val="36"/>
        </w:numPr>
        <w:rPr>
          <w:rFonts w:cs="Arial"/>
          <w:color w:val="404040"/>
        </w:rPr>
      </w:pPr>
      <w:r w:rsidRPr="00415228">
        <w:rPr>
          <w:rFonts w:cs="Arial"/>
          <w:color w:val="404040"/>
        </w:rPr>
        <w:t>Ficha del empleado</w:t>
      </w:r>
    </w:p>
    <w:p w:rsidR="00197A7F" w:rsidRDefault="00197A7F" w:rsidP="00197A7F">
      <w:pPr>
        <w:pStyle w:val="Prrafodelista"/>
        <w:rPr>
          <w:rFonts w:cs="Arial"/>
          <w:color w:val="404040"/>
          <w:sz w:val="24"/>
          <w:szCs w:val="24"/>
        </w:rPr>
      </w:pPr>
    </w:p>
    <w:p w:rsidR="0085426C" w:rsidRDefault="00197A7F" w:rsidP="0085426C">
      <w:pPr>
        <w:rPr>
          <w:rFonts w:cs="Arial"/>
          <w:color w:val="404040"/>
          <w:sz w:val="24"/>
          <w:szCs w:val="24"/>
        </w:rPr>
      </w:pPr>
      <w:r>
        <w:rPr>
          <w:rFonts w:cs="Arial"/>
          <w:color w:val="404040"/>
          <w:sz w:val="24"/>
          <w:szCs w:val="24"/>
        </w:rPr>
        <w:t>También</w:t>
      </w:r>
      <w:r w:rsidR="0085426C">
        <w:rPr>
          <w:rFonts w:cs="Arial"/>
          <w:color w:val="404040"/>
          <w:sz w:val="24"/>
          <w:szCs w:val="24"/>
        </w:rPr>
        <w:t xml:space="preserve"> en las siguientes consultas</w:t>
      </w:r>
      <w:r>
        <w:rPr>
          <w:rFonts w:cs="Arial"/>
          <w:color w:val="404040"/>
          <w:sz w:val="24"/>
          <w:szCs w:val="24"/>
        </w:rPr>
        <w:t>, listados e informes</w:t>
      </w:r>
      <w:r w:rsidR="0085426C">
        <w:rPr>
          <w:rFonts w:cs="Arial"/>
          <w:color w:val="404040"/>
          <w:sz w:val="24"/>
          <w:szCs w:val="24"/>
        </w:rPr>
        <w:t xml:space="preserve"> (</w:t>
      </w:r>
      <w:r>
        <w:rPr>
          <w:rFonts w:cs="Arial"/>
          <w:color w:val="404040"/>
          <w:sz w:val="24"/>
          <w:szCs w:val="24"/>
        </w:rPr>
        <w:t>omito</w:t>
      </w:r>
      <w:r w:rsidR="0085426C">
        <w:rPr>
          <w:rFonts w:cs="Arial"/>
          <w:color w:val="404040"/>
          <w:sz w:val="24"/>
          <w:szCs w:val="24"/>
        </w:rPr>
        <w:t xml:space="preserve"> aquellas que son oro)</w:t>
      </w:r>
    </w:p>
    <w:p w:rsidR="00197A7F" w:rsidRDefault="00197A7F" w:rsidP="0085426C">
      <w:pPr>
        <w:rPr>
          <w:rFonts w:cs="Arial"/>
          <w:color w:val="404040"/>
          <w:sz w:val="24"/>
          <w:szCs w:val="24"/>
        </w:rPr>
      </w:pPr>
      <w:r>
        <w:rPr>
          <w:rFonts w:cs="Arial"/>
          <w:color w:val="404040"/>
          <w:sz w:val="24"/>
          <w:szCs w:val="24"/>
        </w:rPr>
        <w:t>Consultas:</w:t>
      </w:r>
    </w:p>
    <w:p w:rsidR="0085426C" w:rsidRPr="00197A7F" w:rsidRDefault="0085426C" w:rsidP="0085426C">
      <w:pPr>
        <w:pStyle w:val="Prrafodelista"/>
        <w:numPr>
          <w:ilvl w:val="0"/>
          <w:numId w:val="36"/>
        </w:numPr>
        <w:rPr>
          <w:rFonts w:cs="Arial"/>
          <w:color w:val="404040"/>
          <w:sz w:val="22"/>
          <w:szCs w:val="22"/>
        </w:rPr>
      </w:pPr>
      <w:r w:rsidRPr="00197A7F">
        <w:rPr>
          <w:rFonts w:cs="Arial"/>
          <w:color w:val="404040"/>
          <w:sz w:val="22"/>
          <w:szCs w:val="22"/>
        </w:rPr>
        <w:t>Empleado</w:t>
      </w:r>
    </w:p>
    <w:p w:rsidR="0085426C" w:rsidRPr="00197A7F" w:rsidRDefault="0085426C" w:rsidP="0085426C">
      <w:pPr>
        <w:pStyle w:val="Prrafodelista"/>
        <w:numPr>
          <w:ilvl w:val="0"/>
          <w:numId w:val="36"/>
        </w:numPr>
        <w:rPr>
          <w:rFonts w:cs="Arial"/>
          <w:color w:val="404040"/>
          <w:sz w:val="22"/>
          <w:szCs w:val="22"/>
        </w:rPr>
      </w:pPr>
      <w:r w:rsidRPr="00197A7F">
        <w:rPr>
          <w:rFonts w:cs="Arial"/>
          <w:color w:val="404040"/>
          <w:sz w:val="22"/>
          <w:szCs w:val="22"/>
        </w:rPr>
        <w:t>Validadores</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Centros</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Antigüedad del puesto</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Plantilla</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 xml:space="preserve">“Mi consulta </w:t>
      </w:r>
      <w:proofErr w:type="spellStart"/>
      <w:r w:rsidRPr="00197A7F">
        <w:rPr>
          <w:rFonts w:cs="Arial"/>
          <w:color w:val="404040"/>
          <w:sz w:val="22"/>
          <w:szCs w:val="22"/>
        </w:rPr>
        <w:t>Rosi</w:t>
      </w:r>
      <w:proofErr w:type="spellEnd"/>
      <w:r w:rsidRPr="00197A7F">
        <w:rPr>
          <w:rFonts w:cs="Arial"/>
          <w:color w:val="404040"/>
          <w:sz w:val="22"/>
          <w:szCs w:val="22"/>
        </w:rPr>
        <w:t>”</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Curso</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Datos generales MAC</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Unidad Organizativa Curso</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Análisis retributivo</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Distribución de empleados por dirección</w:t>
      </w:r>
    </w:p>
    <w:p w:rsidR="00197A7F" w:rsidRPr="00197A7F" w:rsidRDefault="00197A7F" w:rsidP="00197A7F">
      <w:pPr>
        <w:rPr>
          <w:rFonts w:cs="Arial"/>
          <w:color w:val="404040"/>
          <w:sz w:val="24"/>
          <w:szCs w:val="24"/>
        </w:rPr>
      </w:pPr>
      <w:r>
        <w:rPr>
          <w:rFonts w:cs="Arial"/>
          <w:color w:val="404040"/>
          <w:sz w:val="24"/>
          <w:szCs w:val="24"/>
        </w:rPr>
        <w:t>Listas:</w:t>
      </w:r>
    </w:p>
    <w:p w:rsidR="0085426C" w:rsidRPr="00197A7F" w:rsidRDefault="00197A7F" w:rsidP="0085426C">
      <w:pPr>
        <w:pStyle w:val="Prrafodelista"/>
        <w:numPr>
          <w:ilvl w:val="0"/>
          <w:numId w:val="36"/>
        </w:numPr>
        <w:rPr>
          <w:rFonts w:cs="Arial"/>
          <w:color w:val="404040"/>
          <w:sz w:val="22"/>
          <w:szCs w:val="22"/>
        </w:rPr>
      </w:pPr>
      <w:r w:rsidRPr="00197A7F">
        <w:rPr>
          <w:rFonts w:cs="Arial"/>
          <w:color w:val="404040"/>
          <w:sz w:val="22"/>
          <w:szCs w:val="22"/>
        </w:rPr>
        <w:t>V</w:t>
      </w:r>
      <w:r w:rsidR="0085426C" w:rsidRPr="00197A7F">
        <w:rPr>
          <w:rFonts w:cs="Arial"/>
          <w:color w:val="404040"/>
          <w:sz w:val="22"/>
          <w:szCs w:val="22"/>
        </w:rPr>
        <w:t>alidadores</w:t>
      </w:r>
    </w:p>
    <w:p w:rsidR="00E161B8" w:rsidRPr="00197A7F" w:rsidRDefault="00197A7F" w:rsidP="0085426C">
      <w:pPr>
        <w:pStyle w:val="Prrafodelista"/>
        <w:numPr>
          <w:ilvl w:val="0"/>
          <w:numId w:val="36"/>
        </w:numPr>
        <w:rPr>
          <w:rFonts w:cs="Arial"/>
          <w:color w:val="404040"/>
          <w:sz w:val="22"/>
          <w:szCs w:val="22"/>
        </w:rPr>
      </w:pPr>
      <w:r w:rsidRPr="00197A7F">
        <w:rPr>
          <w:rFonts w:cs="Arial"/>
          <w:color w:val="404040"/>
          <w:sz w:val="22"/>
          <w:szCs w:val="22"/>
        </w:rPr>
        <w:t>E</w:t>
      </w:r>
      <w:r w:rsidR="00E161B8" w:rsidRPr="00197A7F">
        <w:rPr>
          <w:rFonts w:cs="Arial"/>
          <w:color w:val="404040"/>
          <w:sz w:val="22"/>
          <w:szCs w:val="22"/>
        </w:rPr>
        <w:t>mpleados evaluadores</w:t>
      </w:r>
    </w:p>
    <w:p w:rsidR="00197A7F" w:rsidRPr="00197A7F" w:rsidRDefault="00197A7F" w:rsidP="0085426C">
      <w:pPr>
        <w:pStyle w:val="Prrafodelista"/>
        <w:numPr>
          <w:ilvl w:val="0"/>
          <w:numId w:val="36"/>
        </w:numPr>
        <w:rPr>
          <w:rFonts w:cs="Arial"/>
          <w:color w:val="404040"/>
          <w:sz w:val="22"/>
          <w:szCs w:val="22"/>
        </w:rPr>
      </w:pPr>
      <w:r w:rsidRPr="00197A7F">
        <w:rPr>
          <w:rFonts w:cs="Arial"/>
          <w:color w:val="404040"/>
          <w:sz w:val="22"/>
          <w:szCs w:val="22"/>
        </w:rPr>
        <w:t>Empleados de Mi Dirección</w:t>
      </w:r>
    </w:p>
    <w:p w:rsidR="00197A7F" w:rsidRDefault="00197A7F" w:rsidP="00197A7F">
      <w:pPr>
        <w:pStyle w:val="Prrafodelista"/>
        <w:rPr>
          <w:rFonts w:cs="Arial"/>
          <w:color w:val="404040"/>
          <w:sz w:val="24"/>
          <w:szCs w:val="24"/>
        </w:rPr>
      </w:pPr>
    </w:p>
    <w:p w:rsidR="00197A7F" w:rsidRPr="00197A7F" w:rsidRDefault="00197A7F" w:rsidP="00197A7F">
      <w:pPr>
        <w:rPr>
          <w:rFonts w:cs="Arial"/>
          <w:color w:val="404040"/>
          <w:sz w:val="24"/>
          <w:szCs w:val="24"/>
        </w:rPr>
      </w:pPr>
      <w:r>
        <w:rPr>
          <w:rFonts w:cs="Arial"/>
          <w:color w:val="404040"/>
          <w:sz w:val="24"/>
          <w:szCs w:val="24"/>
        </w:rPr>
        <w:t>Informes:</w:t>
      </w:r>
    </w:p>
    <w:p w:rsidR="00197A7F" w:rsidRPr="00197A7F" w:rsidRDefault="00197A7F" w:rsidP="00197A7F">
      <w:pPr>
        <w:pStyle w:val="Prrafodelista"/>
        <w:numPr>
          <w:ilvl w:val="0"/>
          <w:numId w:val="36"/>
        </w:numPr>
        <w:rPr>
          <w:rFonts w:cs="Arial"/>
          <w:color w:val="404040"/>
          <w:sz w:val="22"/>
          <w:szCs w:val="22"/>
        </w:rPr>
      </w:pPr>
      <w:r w:rsidRPr="00197A7F">
        <w:rPr>
          <w:rFonts w:cs="Arial"/>
          <w:color w:val="404040"/>
          <w:sz w:val="22"/>
          <w:szCs w:val="22"/>
        </w:rPr>
        <w:t>Grupal</w:t>
      </w:r>
    </w:p>
    <w:p w:rsidR="00197A7F" w:rsidRPr="00197A7F" w:rsidRDefault="00197A7F" w:rsidP="0085426C">
      <w:pPr>
        <w:pStyle w:val="Prrafodelista"/>
        <w:numPr>
          <w:ilvl w:val="0"/>
          <w:numId w:val="36"/>
        </w:numPr>
        <w:rPr>
          <w:rFonts w:cs="Arial"/>
          <w:color w:val="404040"/>
          <w:sz w:val="22"/>
          <w:szCs w:val="22"/>
        </w:rPr>
      </w:pPr>
      <w:r w:rsidRPr="00197A7F">
        <w:rPr>
          <w:rFonts w:cs="Arial"/>
          <w:color w:val="404040"/>
          <w:sz w:val="22"/>
          <w:szCs w:val="22"/>
        </w:rPr>
        <w:t>Estructura</w:t>
      </w:r>
    </w:p>
    <w:p w:rsidR="00BF5DE7" w:rsidRPr="00AE5FB7" w:rsidRDefault="00BF5DE7" w:rsidP="00BF5DE7">
      <w:pPr>
        <w:rPr>
          <w:rStyle w:val="Textoennegrita"/>
          <w:rFonts w:cs="Arial"/>
          <w:sz w:val="36"/>
          <w:szCs w:val="36"/>
        </w:rPr>
      </w:pPr>
      <w:bookmarkStart w:id="0" w:name="_GoBack"/>
      <w:bookmarkEnd w:id="0"/>
      <w:r w:rsidRPr="00AE5FB7">
        <w:rPr>
          <w:rStyle w:val="Textoennegrita"/>
          <w:rFonts w:cs="Arial"/>
          <w:sz w:val="36"/>
          <w:szCs w:val="36"/>
        </w:rPr>
        <w:lastRenderedPageBreak/>
        <w:t>1 – Generar nuevos datos oro</w:t>
      </w:r>
    </w:p>
    <w:p w:rsidR="00BF5DE7" w:rsidRDefault="00BF5DE7" w:rsidP="00BF5DE7">
      <w:pPr>
        <w:rPr>
          <w:rFonts w:cs="Arial"/>
          <w:b/>
          <w:sz w:val="24"/>
          <w:szCs w:val="24"/>
        </w:rPr>
      </w:pPr>
    </w:p>
    <w:p w:rsidR="00BF5DE7" w:rsidRPr="00BF5DE7" w:rsidRDefault="00BF5DE7" w:rsidP="00BF5DE7">
      <w:pPr>
        <w:ind w:firstLine="708"/>
        <w:rPr>
          <w:rFonts w:cs="Arial"/>
          <w:color w:val="404040"/>
          <w:sz w:val="24"/>
          <w:szCs w:val="24"/>
        </w:rPr>
      </w:pPr>
      <w:r w:rsidRPr="00AE5FB7">
        <w:rPr>
          <w:rFonts w:cs="Arial"/>
          <w:b/>
          <w:sz w:val="24"/>
          <w:szCs w:val="24"/>
        </w:rPr>
        <w:t>1.1 – Cargar y generar los datos actuales del oro</w:t>
      </w:r>
      <w:r w:rsidRPr="00BF5DE7">
        <w:rPr>
          <w:rFonts w:cs="Arial"/>
          <w:color w:val="404040"/>
          <w:sz w:val="24"/>
          <w:szCs w:val="24"/>
        </w:rPr>
        <w:br/>
        <w:t>Primero carga los datos de todos los empleados que se usaran en el oro.</w:t>
      </w:r>
      <w:r w:rsidRPr="00BF5DE7">
        <w:rPr>
          <w:rFonts w:cs="Arial"/>
          <w:color w:val="404040"/>
          <w:sz w:val="24"/>
          <w:szCs w:val="24"/>
        </w:rPr>
        <w:br/>
        <w:t>Después asigna a un nodo de datos actuales mientras revisa las excepciones en dos grupos de empleados, primero los empleados de computa = 1  y después los empleados de computa = 0.</w:t>
      </w:r>
      <w:r w:rsidRPr="00BF5DE7">
        <w:rPr>
          <w:rFonts w:cs="Arial"/>
          <w:color w:val="404040"/>
          <w:sz w:val="24"/>
          <w:szCs w:val="24"/>
        </w:rPr>
        <w:br/>
        <w:t>Por ultimo llama a la carga de datos del Smart.</w:t>
      </w:r>
    </w:p>
    <w:p w:rsidR="00BF5DE7" w:rsidRDefault="00BF5DE7" w:rsidP="00BF5DE7">
      <w:pPr>
        <w:rPr>
          <w:rFonts w:cs="Arial"/>
          <w:b/>
          <w:sz w:val="24"/>
          <w:szCs w:val="24"/>
        </w:rPr>
      </w:pPr>
    </w:p>
    <w:p w:rsidR="00BF5DE7" w:rsidRPr="00BF5DE7" w:rsidRDefault="00BF5DE7" w:rsidP="00BF5DE7">
      <w:pPr>
        <w:ind w:firstLine="708"/>
        <w:rPr>
          <w:rFonts w:cs="Arial"/>
          <w:color w:val="404040"/>
          <w:sz w:val="24"/>
          <w:szCs w:val="24"/>
        </w:rPr>
      </w:pPr>
      <w:r w:rsidRPr="00AE5FB7">
        <w:rPr>
          <w:rFonts w:cs="Arial"/>
          <w:b/>
          <w:sz w:val="24"/>
          <w:szCs w:val="24"/>
        </w:rPr>
        <w:t>1.2 – Carga de datos del Smart</w:t>
      </w:r>
      <w:r w:rsidRPr="00BF5DE7">
        <w:rPr>
          <w:rFonts w:cs="Arial"/>
          <w:color w:val="404040"/>
          <w:sz w:val="24"/>
          <w:szCs w:val="24"/>
        </w:rPr>
        <w:br/>
        <w:t>Antes de terminar la ejecución de generar nuevos datos oro el Smart compara los datos de los datos de la tabla del oro con los nuevos datos generados, si alguno de los campos que compara tiene diferencias inserta un registro en la tabla Smart.</w:t>
      </w:r>
    </w:p>
    <w:p w:rsidR="00BF5DE7" w:rsidRPr="00BF5DE7" w:rsidRDefault="00BF5DE7" w:rsidP="00BF5DE7">
      <w:pPr>
        <w:rPr>
          <w:rFonts w:cs="Arial"/>
          <w:color w:val="404040"/>
          <w:sz w:val="24"/>
          <w:szCs w:val="24"/>
        </w:rPr>
      </w:pPr>
    </w:p>
    <w:p w:rsidR="00BF5DE7" w:rsidRPr="00AE5FB7" w:rsidRDefault="00BF5DE7" w:rsidP="00BF5DE7">
      <w:pPr>
        <w:rPr>
          <w:rStyle w:val="Textoennegrita"/>
          <w:rFonts w:cs="Arial"/>
          <w:sz w:val="36"/>
          <w:szCs w:val="36"/>
        </w:rPr>
      </w:pPr>
      <w:r w:rsidRPr="00AE5FB7">
        <w:rPr>
          <w:rStyle w:val="Textoennegrita"/>
          <w:rFonts w:cs="Arial"/>
          <w:sz w:val="36"/>
          <w:szCs w:val="36"/>
        </w:rPr>
        <w:t>2 – Consolidar oro</w:t>
      </w:r>
    </w:p>
    <w:p w:rsidR="00BF5DE7" w:rsidRPr="00BF5DE7" w:rsidRDefault="00BF5DE7" w:rsidP="00BF5DE7">
      <w:pPr>
        <w:rPr>
          <w:rFonts w:cs="Arial"/>
          <w:color w:val="404040"/>
          <w:sz w:val="24"/>
          <w:szCs w:val="24"/>
        </w:rPr>
      </w:pPr>
      <w:r w:rsidRPr="00BF5DE7">
        <w:rPr>
          <w:rFonts w:cs="Arial"/>
          <w:color w:val="404040"/>
          <w:sz w:val="24"/>
          <w:szCs w:val="24"/>
        </w:rPr>
        <w:t>Cuando consolidamos el oro, borramos la tabla del oro temporal y se insertan en esta los datos nuevos generados, empleado por empleado. Si esta copia es correcta hacemos lo mismo con la tabla oro.</w:t>
      </w:r>
    </w:p>
    <w:p w:rsidR="00BF5DE7" w:rsidRPr="00BF5DE7" w:rsidRDefault="00BF5DE7" w:rsidP="00BF5DE7">
      <w:pPr>
        <w:rPr>
          <w:rFonts w:cs="Arial"/>
          <w:color w:val="404040"/>
          <w:sz w:val="24"/>
          <w:szCs w:val="24"/>
        </w:rPr>
      </w:pPr>
      <w:r w:rsidRPr="00BF5DE7">
        <w:rPr>
          <w:rFonts w:cs="Arial"/>
          <w:color w:val="404040"/>
          <w:sz w:val="24"/>
          <w:szCs w:val="24"/>
        </w:rPr>
        <w:t>Si no hubiera datos nuevos generados la tabla oro utiliza su tabla temporal para regenerar la tabla del oro.</w:t>
      </w:r>
    </w:p>
    <w:p w:rsidR="00BF5DE7" w:rsidRPr="00090B32" w:rsidRDefault="00BF5DE7" w:rsidP="00BF5DE7">
      <w:pPr>
        <w:rPr>
          <w:rFonts w:cs="Arial"/>
          <w:color w:val="404040"/>
          <w:sz w:val="24"/>
          <w:szCs w:val="24"/>
        </w:rPr>
      </w:pPr>
      <w:r w:rsidRPr="00BF5DE7">
        <w:rPr>
          <w:rFonts w:cs="Arial"/>
          <w:color w:val="404040"/>
          <w:sz w:val="24"/>
          <w:szCs w:val="24"/>
        </w:rPr>
        <w:t>Antes de terminar hace una comprobación de que la tabla del oro no este vacía, si este fuera el caso, intentaría regenerar el oro desde la tabla temporal pero esta vez empleado por empleado.</w:t>
      </w:r>
    </w:p>
    <w:sectPr w:rsidR="00BF5DE7" w:rsidRPr="00090B32" w:rsidSect="00090B32">
      <w:headerReference w:type="even" r:id="rId9"/>
      <w:headerReference w:type="default" r:id="rId10"/>
      <w:footerReference w:type="even" r:id="rId11"/>
      <w:footerReference w:type="default" r:id="rId12"/>
      <w:headerReference w:type="first" r:id="rId13"/>
      <w:footerReference w:type="first" r:id="rId14"/>
      <w:pgSz w:w="11906" w:h="16838" w:code="9"/>
      <w:pgMar w:top="2268" w:right="1077" w:bottom="1440" w:left="1701" w:header="539" w:footer="52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6108" w:rsidRDefault="00EA6108">
      <w:r>
        <w:separator/>
      </w:r>
    </w:p>
  </w:endnote>
  <w:endnote w:type="continuationSeparator" w:id="0">
    <w:p w:rsidR="00EA6108" w:rsidRDefault="00EA6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Times New Roman"/>
    <w:charset w:val="00"/>
    <w:family w:val="swiss"/>
    <w:pitch w:val="variable"/>
    <w:sig w:usb0="E7002EFF" w:usb1="D200FDFF" w:usb2="0A042029" w:usb3="00000000" w:csb0="800001FF" w:csb1="00000000"/>
  </w:font>
  <w:font w:name="Book Antiqua">
    <w:panose1 w:val="02040602050305030304"/>
    <w:charset w:val="00"/>
    <w:family w:val="roman"/>
    <w:pitch w:val="variable"/>
    <w:sig w:usb0="00000287" w:usb1="00000000" w:usb2="00000000" w:usb3="00000000" w:csb0="0000009F" w:csb1="00000000"/>
  </w:font>
  <w:font w:name="DejaVu Sans Mono">
    <w:altName w:val="Times New Roman"/>
    <w:charset w:val="00"/>
    <w:family w:val="modern"/>
    <w:pitch w:val="fixed"/>
    <w:sig w:usb0="E60022FF" w:usb1="500079FB" w:usb2="00000020" w:usb3="00000000" w:csb0="000000D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B32" w:rsidRDefault="00090B3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A62" w:rsidRDefault="00FF5608">
    <w:r>
      <w:rPr>
        <w:noProof/>
      </w:rPr>
      <w:drawing>
        <wp:inline distT="0" distB="0" distL="0" distR="0">
          <wp:extent cx="6178550" cy="15621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8550" cy="156210"/>
                  </a:xfrm>
                  <a:prstGeom prst="rect">
                    <a:avLst/>
                  </a:prstGeom>
                  <a:noFill/>
                  <a:ln>
                    <a:noFill/>
                  </a:ln>
                </pic:spPr>
              </pic:pic>
            </a:graphicData>
          </a:graphic>
        </wp:inline>
      </w:drawing>
    </w:r>
  </w:p>
  <w:tbl>
    <w:tblPr>
      <w:tblW w:w="9497" w:type="dxa"/>
      <w:tblInd w:w="250" w:type="dxa"/>
      <w:tblLook w:val="01E0" w:firstRow="1" w:lastRow="1" w:firstColumn="1" w:lastColumn="1" w:noHBand="0" w:noVBand="0"/>
    </w:tblPr>
    <w:tblGrid>
      <w:gridCol w:w="1985"/>
      <w:gridCol w:w="5528"/>
      <w:gridCol w:w="1984"/>
    </w:tblGrid>
    <w:tr w:rsidR="00280A62" w:rsidRPr="00723F00" w:rsidTr="00723F00">
      <w:tc>
        <w:tcPr>
          <w:tcW w:w="1985" w:type="dxa"/>
        </w:tcPr>
        <w:p w:rsidR="00280A62" w:rsidRPr="00723F00" w:rsidRDefault="00280A62" w:rsidP="00723F00">
          <w:pPr>
            <w:tabs>
              <w:tab w:val="center" w:pos="4252"/>
              <w:tab w:val="center" w:pos="4860"/>
              <w:tab w:val="right" w:pos="8504"/>
              <w:tab w:val="right" w:pos="9540"/>
            </w:tabs>
            <w:spacing w:line="288" w:lineRule="auto"/>
            <w:rPr>
              <w:rFonts w:cs="Arial"/>
              <w:sz w:val="16"/>
              <w:lang w:eastAsia="en-US"/>
            </w:rPr>
          </w:pPr>
        </w:p>
        <w:p w:rsidR="00280A62" w:rsidRPr="00723F00" w:rsidRDefault="00280A62" w:rsidP="00723F00">
          <w:pPr>
            <w:tabs>
              <w:tab w:val="center" w:pos="4252"/>
              <w:tab w:val="center" w:pos="4860"/>
              <w:tab w:val="right" w:pos="8504"/>
              <w:tab w:val="right" w:pos="9540"/>
            </w:tabs>
            <w:spacing w:line="288" w:lineRule="auto"/>
            <w:rPr>
              <w:rFonts w:cs="Arial"/>
              <w:sz w:val="16"/>
              <w:lang w:eastAsia="en-US"/>
            </w:rPr>
          </w:pPr>
          <w:r>
            <w:rPr>
              <w:rFonts w:cs="Arial"/>
              <w:sz w:val="16"/>
              <w:lang w:eastAsia="en-US"/>
            </w:rPr>
            <w:t>Dirección de Tecnología</w:t>
          </w:r>
        </w:p>
      </w:tc>
      <w:tc>
        <w:tcPr>
          <w:tcW w:w="5528" w:type="dxa"/>
        </w:tcPr>
        <w:p w:rsidR="00280A62" w:rsidRPr="00723F00" w:rsidRDefault="00280A62" w:rsidP="00723F00">
          <w:pPr>
            <w:tabs>
              <w:tab w:val="center" w:pos="4252"/>
              <w:tab w:val="center" w:pos="4860"/>
              <w:tab w:val="right" w:pos="8504"/>
              <w:tab w:val="right" w:pos="9540"/>
            </w:tabs>
            <w:spacing w:line="288" w:lineRule="auto"/>
            <w:jc w:val="center"/>
            <w:rPr>
              <w:rFonts w:cs="Arial"/>
              <w:sz w:val="16"/>
              <w:lang w:eastAsia="en-US"/>
            </w:rPr>
          </w:pPr>
        </w:p>
        <w:permStart w:id="1343833030" w:edGrp="everyone"/>
        <w:p w:rsidR="00280A62" w:rsidRPr="00723F00" w:rsidRDefault="00280A62" w:rsidP="00A43338">
          <w:pPr>
            <w:tabs>
              <w:tab w:val="center" w:pos="4252"/>
              <w:tab w:val="center" w:pos="4860"/>
              <w:tab w:val="right" w:pos="8504"/>
              <w:tab w:val="right" w:pos="9540"/>
            </w:tabs>
            <w:spacing w:line="288" w:lineRule="auto"/>
            <w:jc w:val="center"/>
            <w:rPr>
              <w:rFonts w:cs="Arial"/>
              <w:sz w:val="16"/>
              <w:lang w:val="fr-FR" w:eastAsia="en-US"/>
            </w:rPr>
          </w:pPr>
          <w:r w:rsidRPr="00723F00">
            <w:rPr>
              <w:rFonts w:cs="Arial"/>
              <w:sz w:val="16"/>
              <w:lang w:val="fr-FR" w:eastAsia="en-US"/>
            </w:rPr>
            <w:fldChar w:fldCharType="begin"/>
          </w:r>
          <w:r w:rsidRPr="00723F00">
            <w:rPr>
              <w:rFonts w:cs="Arial"/>
              <w:sz w:val="16"/>
              <w:lang w:val="fr-FR" w:eastAsia="en-US"/>
            </w:rPr>
            <w:instrText xml:space="preserve"> FILENAME  \* FirstCap  \* MERGEFORMAT </w:instrText>
          </w:r>
          <w:r w:rsidRPr="00723F00">
            <w:rPr>
              <w:rFonts w:cs="Arial"/>
              <w:sz w:val="16"/>
              <w:lang w:val="fr-FR" w:eastAsia="en-US"/>
            </w:rPr>
            <w:fldChar w:fldCharType="separate"/>
          </w:r>
          <w:r w:rsidR="00A43338">
            <w:rPr>
              <w:rFonts w:cs="Arial"/>
              <w:noProof/>
              <w:sz w:val="16"/>
              <w:lang w:val="fr-FR" w:eastAsia="en-US"/>
            </w:rPr>
            <w:t>05_DFU_[2018-02]_PA[50127</w:t>
          </w:r>
          <w:r>
            <w:rPr>
              <w:rFonts w:cs="Arial"/>
              <w:noProof/>
              <w:sz w:val="16"/>
              <w:lang w:val="fr-FR" w:eastAsia="en-US"/>
            </w:rPr>
            <w:t xml:space="preserve">] - </w:t>
          </w:r>
          <w:r w:rsidRPr="00723F00">
            <w:rPr>
              <w:rFonts w:cs="Arial"/>
              <w:sz w:val="16"/>
              <w:lang w:val="fr-FR" w:eastAsia="en-US"/>
            </w:rPr>
            <w:fldChar w:fldCharType="end"/>
          </w:r>
          <w:r w:rsidR="00A43338">
            <w:rPr>
              <w:rFonts w:cs="Arial"/>
              <w:sz w:val="16"/>
              <w:lang w:val="fr-FR" w:eastAsia="en-US"/>
            </w:rPr>
            <w:t>PCP</w:t>
          </w:r>
          <w:permEnd w:id="1343833030"/>
        </w:p>
      </w:tc>
      <w:tc>
        <w:tcPr>
          <w:tcW w:w="1984" w:type="dxa"/>
        </w:tcPr>
        <w:p w:rsidR="00280A62" w:rsidRPr="00723F00" w:rsidRDefault="00280A62" w:rsidP="00723F00">
          <w:pPr>
            <w:tabs>
              <w:tab w:val="center" w:pos="4252"/>
              <w:tab w:val="center" w:pos="4860"/>
              <w:tab w:val="right" w:pos="8504"/>
              <w:tab w:val="right" w:pos="9540"/>
            </w:tabs>
            <w:spacing w:line="288" w:lineRule="auto"/>
            <w:jc w:val="right"/>
            <w:rPr>
              <w:rFonts w:cs="Arial"/>
              <w:sz w:val="16"/>
              <w:lang w:val="fr-FR" w:eastAsia="en-US"/>
            </w:rPr>
          </w:pPr>
        </w:p>
        <w:p w:rsidR="00280A62" w:rsidRPr="00723F00" w:rsidRDefault="00280A62" w:rsidP="00723F00">
          <w:pPr>
            <w:tabs>
              <w:tab w:val="center" w:pos="4252"/>
              <w:tab w:val="center" w:pos="4860"/>
              <w:tab w:val="right" w:pos="8504"/>
              <w:tab w:val="right" w:pos="9540"/>
            </w:tabs>
            <w:spacing w:line="288" w:lineRule="auto"/>
            <w:jc w:val="right"/>
            <w:rPr>
              <w:rFonts w:cs="Arial"/>
              <w:sz w:val="16"/>
              <w:lang w:eastAsia="en-US"/>
            </w:rPr>
          </w:pPr>
          <w:r w:rsidRPr="00723F00">
            <w:rPr>
              <w:rFonts w:cs="Arial"/>
              <w:sz w:val="16"/>
              <w:lang w:eastAsia="en-US"/>
            </w:rPr>
            <w:t xml:space="preserve">Pág. </w:t>
          </w:r>
          <w:r w:rsidRPr="00723F00">
            <w:rPr>
              <w:rFonts w:cs="Arial"/>
              <w:sz w:val="16"/>
              <w:lang w:eastAsia="en-US"/>
            </w:rPr>
            <w:fldChar w:fldCharType="begin"/>
          </w:r>
          <w:r w:rsidRPr="00723F00">
            <w:rPr>
              <w:rFonts w:cs="Arial"/>
              <w:sz w:val="16"/>
              <w:lang w:eastAsia="en-US"/>
            </w:rPr>
            <w:instrText xml:space="preserve"> PAGE </w:instrText>
          </w:r>
          <w:r w:rsidRPr="00723F00">
            <w:rPr>
              <w:rFonts w:cs="Arial"/>
              <w:sz w:val="16"/>
              <w:lang w:eastAsia="en-US"/>
            </w:rPr>
            <w:fldChar w:fldCharType="separate"/>
          </w:r>
          <w:r w:rsidR="00415228">
            <w:rPr>
              <w:rFonts w:cs="Arial"/>
              <w:noProof/>
              <w:sz w:val="16"/>
              <w:lang w:eastAsia="en-US"/>
            </w:rPr>
            <w:t>2</w:t>
          </w:r>
          <w:r w:rsidRPr="00723F00">
            <w:rPr>
              <w:rFonts w:cs="Arial"/>
              <w:sz w:val="16"/>
              <w:lang w:eastAsia="en-US"/>
            </w:rPr>
            <w:fldChar w:fldCharType="end"/>
          </w:r>
          <w:r w:rsidRPr="00723F00">
            <w:rPr>
              <w:rFonts w:cs="Arial"/>
              <w:sz w:val="16"/>
              <w:lang w:eastAsia="en-US"/>
            </w:rPr>
            <w:t xml:space="preserve"> de </w:t>
          </w:r>
          <w:r w:rsidRPr="00723F00">
            <w:rPr>
              <w:rFonts w:cs="Arial"/>
              <w:sz w:val="16"/>
              <w:lang w:eastAsia="en-US"/>
            </w:rPr>
            <w:fldChar w:fldCharType="begin"/>
          </w:r>
          <w:r w:rsidRPr="00723F00">
            <w:rPr>
              <w:rFonts w:cs="Arial"/>
              <w:sz w:val="16"/>
              <w:lang w:eastAsia="en-US"/>
            </w:rPr>
            <w:instrText xml:space="preserve"> NUMPAGES </w:instrText>
          </w:r>
          <w:r w:rsidRPr="00723F00">
            <w:rPr>
              <w:rFonts w:cs="Arial"/>
              <w:sz w:val="16"/>
              <w:lang w:eastAsia="en-US"/>
            </w:rPr>
            <w:fldChar w:fldCharType="separate"/>
          </w:r>
          <w:r w:rsidR="00415228">
            <w:rPr>
              <w:rFonts w:cs="Arial"/>
              <w:noProof/>
              <w:sz w:val="16"/>
              <w:lang w:eastAsia="en-US"/>
            </w:rPr>
            <w:t>2</w:t>
          </w:r>
          <w:r w:rsidRPr="00723F00">
            <w:rPr>
              <w:rFonts w:cs="Arial"/>
              <w:sz w:val="16"/>
              <w:lang w:eastAsia="en-US"/>
            </w:rPr>
            <w:fldChar w:fldCharType="end"/>
          </w:r>
        </w:p>
        <w:p w:rsidR="00280A62" w:rsidRPr="00723F00" w:rsidRDefault="00280A62" w:rsidP="00723F00">
          <w:pPr>
            <w:tabs>
              <w:tab w:val="center" w:pos="4252"/>
              <w:tab w:val="center" w:pos="4860"/>
              <w:tab w:val="right" w:pos="8504"/>
              <w:tab w:val="right" w:pos="9540"/>
            </w:tabs>
            <w:spacing w:line="288" w:lineRule="auto"/>
            <w:jc w:val="center"/>
            <w:rPr>
              <w:rFonts w:cs="Arial"/>
              <w:sz w:val="16"/>
              <w:lang w:eastAsia="en-US"/>
            </w:rPr>
          </w:pPr>
        </w:p>
      </w:tc>
    </w:tr>
  </w:tbl>
  <w:p w:rsidR="00280A62" w:rsidRPr="00723F00" w:rsidRDefault="00280A62" w:rsidP="00723F00">
    <w:pPr>
      <w:pStyle w:val="Piedepgina"/>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5DE7" w:rsidRDefault="00FF5608" w:rsidP="00BF5DE7">
    <w:r>
      <w:rPr>
        <w:noProof/>
      </w:rPr>
      <w:drawing>
        <wp:inline distT="0" distB="0" distL="0" distR="0">
          <wp:extent cx="6309995" cy="156210"/>
          <wp:effectExtent l="0" t="0" r="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9995" cy="156210"/>
                  </a:xfrm>
                  <a:prstGeom prst="rect">
                    <a:avLst/>
                  </a:prstGeom>
                  <a:noFill/>
                  <a:ln>
                    <a:noFill/>
                  </a:ln>
                </pic:spPr>
              </pic:pic>
            </a:graphicData>
          </a:graphic>
        </wp:inline>
      </w:drawing>
    </w:r>
  </w:p>
  <w:tbl>
    <w:tblPr>
      <w:tblW w:w="9497" w:type="dxa"/>
      <w:tblInd w:w="250" w:type="dxa"/>
      <w:tblLook w:val="01E0" w:firstRow="1" w:lastRow="1" w:firstColumn="1" w:lastColumn="1" w:noHBand="0" w:noVBand="0"/>
    </w:tblPr>
    <w:tblGrid>
      <w:gridCol w:w="2693"/>
      <w:gridCol w:w="5245"/>
      <w:gridCol w:w="1559"/>
    </w:tblGrid>
    <w:tr w:rsidR="00BF5DE7" w:rsidRPr="00723F00" w:rsidTr="00BF5DE7">
      <w:tc>
        <w:tcPr>
          <w:tcW w:w="2693" w:type="dxa"/>
        </w:tcPr>
        <w:p w:rsidR="00BF5DE7" w:rsidRPr="00723F00" w:rsidRDefault="00BF5DE7" w:rsidP="00FA2A1D">
          <w:pPr>
            <w:tabs>
              <w:tab w:val="center" w:pos="4252"/>
              <w:tab w:val="center" w:pos="4860"/>
              <w:tab w:val="right" w:pos="8504"/>
              <w:tab w:val="right" w:pos="9540"/>
            </w:tabs>
            <w:spacing w:line="288" w:lineRule="auto"/>
            <w:rPr>
              <w:rFonts w:cs="Arial"/>
              <w:sz w:val="16"/>
              <w:lang w:eastAsia="en-US"/>
            </w:rPr>
          </w:pPr>
        </w:p>
        <w:p w:rsidR="00BF5DE7" w:rsidRPr="00723F00" w:rsidRDefault="00BF5DE7" w:rsidP="00BF5DE7">
          <w:pPr>
            <w:tabs>
              <w:tab w:val="center" w:pos="4252"/>
              <w:tab w:val="center" w:pos="4860"/>
              <w:tab w:val="right" w:pos="8504"/>
              <w:tab w:val="right" w:pos="9540"/>
            </w:tabs>
            <w:spacing w:line="288" w:lineRule="auto"/>
            <w:rPr>
              <w:rFonts w:cs="Arial"/>
              <w:sz w:val="16"/>
              <w:lang w:eastAsia="en-US"/>
            </w:rPr>
          </w:pPr>
          <w:r w:rsidRPr="00BF5DE7">
            <w:rPr>
              <w:rFonts w:cs="Arial"/>
              <w:sz w:val="16"/>
              <w:lang w:eastAsia="en-US"/>
            </w:rPr>
            <w:t>Dirección de Recursos Humanos</w:t>
          </w:r>
        </w:p>
      </w:tc>
      <w:tc>
        <w:tcPr>
          <w:tcW w:w="5245" w:type="dxa"/>
        </w:tcPr>
        <w:p w:rsidR="00BF5DE7" w:rsidRPr="00723F00" w:rsidRDefault="00BF5DE7" w:rsidP="00FA2A1D">
          <w:pPr>
            <w:tabs>
              <w:tab w:val="center" w:pos="4252"/>
              <w:tab w:val="center" w:pos="4860"/>
              <w:tab w:val="right" w:pos="8504"/>
              <w:tab w:val="right" w:pos="9540"/>
            </w:tabs>
            <w:spacing w:line="288" w:lineRule="auto"/>
            <w:jc w:val="center"/>
            <w:rPr>
              <w:rFonts w:cs="Arial"/>
              <w:sz w:val="16"/>
              <w:lang w:eastAsia="en-US"/>
            </w:rPr>
          </w:pPr>
        </w:p>
        <w:p w:rsidR="00BF5DE7" w:rsidRDefault="00BF5DE7" w:rsidP="00BF5DE7">
          <w:pPr>
            <w:tabs>
              <w:tab w:val="center" w:pos="4252"/>
              <w:tab w:val="center" w:pos="4860"/>
              <w:tab w:val="right" w:pos="8504"/>
              <w:tab w:val="right" w:pos="9540"/>
            </w:tabs>
            <w:spacing w:line="288" w:lineRule="auto"/>
            <w:rPr>
              <w:rFonts w:cs="Arial"/>
              <w:sz w:val="16"/>
              <w:lang w:val="fr-FR" w:eastAsia="en-US"/>
            </w:rPr>
          </w:pPr>
          <w:r>
            <w:rPr>
              <w:rFonts w:cs="Arial"/>
              <w:sz w:val="16"/>
              <w:lang w:val="fr-FR" w:eastAsia="en-US"/>
            </w:rPr>
            <w:t xml:space="preserve">                    </w:t>
          </w:r>
          <w:r w:rsidRPr="00090B32">
            <w:rPr>
              <w:rFonts w:cs="Arial"/>
              <w:sz w:val="16"/>
              <w:lang w:eastAsia="en-US"/>
            </w:rPr>
            <w:t>Consolidaci</w:t>
          </w:r>
          <w:r w:rsidR="00090B32" w:rsidRPr="00090B32">
            <w:rPr>
              <w:rFonts w:cs="Arial"/>
              <w:sz w:val="16"/>
              <w:lang w:eastAsia="en-US"/>
            </w:rPr>
            <w:t>ó</w:t>
          </w:r>
          <w:r w:rsidRPr="00090B32">
            <w:rPr>
              <w:rFonts w:cs="Arial"/>
              <w:sz w:val="16"/>
              <w:lang w:eastAsia="en-US"/>
            </w:rPr>
            <w:t>n</w:t>
          </w:r>
          <w:r>
            <w:rPr>
              <w:rFonts w:cs="Arial"/>
              <w:sz w:val="16"/>
              <w:lang w:val="fr-FR" w:eastAsia="en-US"/>
            </w:rPr>
            <w:t xml:space="preserve"> </w:t>
          </w:r>
          <w:r w:rsidRPr="00090B32">
            <w:rPr>
              <w:rFonts w:cs="Arial"/>
              <w:sz w:val="16"/>
              <w:lang w:eastAsia="en-US"/>
            </w:rPr>
            <w:t>del</w:t>
          </w:r>
          <w:r>
            <w:rPr>
              <w:rFonts w:cs="Arial"/>
              <w:sz w:val="16"/>
              <w:lang w:val="fr-FR" w:eastAsia="en-US"/>
            </w:rPr>
            <w:t xml:space="preserve"> </w:t>
          </w:r>
          <w:r w:rsidRPr="00090B32">
            <w:rPr>
              <w:rFonts w:cs="Arial"/>
              <w:sz w:val="16"/>
              <w:lang w:eastAsia="en-US"/>
            </w:rPr>
            <w:t>oro</w:t>
          </w:r>
          <w:r>
            <w:rPr>
              <w:rFonts w:cs="Arial"/>
              <w:sz w:val="16"/>
              <w:lang w:val="fr-FR" w:eastAsia="en-US"/>
            </w:rPr>
            <w:t xml:space="preserve"> y el Smart</w:t>
          </w:r>
        </w:p>
        <w:p w:rsidR="00BF5DE7" w:rsidRPr="00723F00" w:rsidRDefault="00BF5DE7" w:rsidP="00BF5DE7">
          <w:pPr>
            <w:tabs>
              <w:tab w:val="center" w:pos="4252"/>
              <w:tab w:val="center" w:pos="4860"/>
              <w:tab w:val="right" w:pos="8504"/>
              <w:tab w:val="right" w:pos="9540"/>
            </w:tabs>
            <w:spacing w:line="288" w:lineRule="auto"/>
            <w:rPr>
              <w:rFonts w:cs="Arial"/>
              <w:sz w:val="16"/>
              <w:lang w:val="fr-FR" w:eastAsia="en-US"/>
            </w:rPr>
          </w:pPr>
        </w:p>
      </w:tc>
      <w:tc>
        <w:tcPr>
          <w:tcW w:w="1559" w:type="dxa"/>
        </w:tcPr>
        <w:p w:rsidR="00BF5DE7" w:rsidRPr="00723F00" w:rsidRDefault="00BF5DE7" w:rsidP="00FA2A1D">
          <w:pPr>
            <w:tabs>
              <w:tab w:val="center" w:pos="4252"/>
              <w:tab w:val="center" w:pos="4860"/>
              <w:tab w:val="right" w:pos="8504"/>
              <w:tab w:val="right" w:pos="9540"/>
            </w:tabs>
            <w:spacing w:line="288" w:lineRule="auto"/>
            <w:jc w:val="right"/>
            <w:rPr>
              <w:rFonts w:cs="Arial"/>
              <w:sz w:val="16"/>
              <w:lang w:val="fr-FR" w:eastAsia="en-US"/>
            </w:rPr>
          </w:pPr>
        </w:p>
        <w:p w:rsidR="00BF5DE7" w:rsidRPr="00723F00" w:rsidRDefault="00BF5DE7" w:rsidP="00FA2A1D">
          <w:pPr>
            <w:tabs>
              <w:tab w:val="center" w:pos="4252"/>
              <w:tab w:val="center" w:pos="4860"/>
              <w:tab w:val="right" w:pos="8504"/>
              <w:tab w:val="right" w:pos="9540"/>
            </w:tabs>
            <w:spacing w:line="288" w:lineRule="auto"/>
            <w:jc w:val="right"/>
            <w:rPr>
              <w:rFonts w:cs="Arial"/>
              <w:sz w:val="16"/>
              <w:lang w:eastAsia="en-US"/>
            </w:rPr>
          </w:pPr>
          <w:r w:rsidRPr="00723F00">
            <w:rPr>
              <w:rFonts w:cs="Arial"/>
              <w:sz w:val="16"/>
              <w:lang w:eastAsia="en-US"/>
            </w:rPr>
            <w:t xml:space="preserve">Pág. </w:t>
          </w:r>
          <w:r w:rsidRPr="00723F00">
            <w:rPr>
              <w:rFonts w:cs="Arial"/>
              <w:sz w:val="16"/>
              <w:lang w:eastAsia="en-US"/>
            </w:rPr>
            <w:fldChar w:fldCharType="begin"/>
          </w:r>
          <w:r w:rsidRPr="00723F00">
            <w:rPr>
              <w:rFonts w:cs="Arial"/>
              <w:sz w:val="16"/>
              <w:lang w:eastAsia="en-US"/>
            </w:rPr>
            <w:instrText xml:space="preserve"> PAGE </w:instrText>
          </w:r>
          <w:r w:rsidRPr="00723F00">
            <w:rPr>
              <w:rFonts w:cs="Arial"/>
              <w:sz w:val="16"/>
              <w:lang w:eastAsia="en-US"/>
            </w:rPr>
            <w:fldChar w:fldCharType="separate"/>
          </w:r>
          <w:r w:rsidR="00415228">
            <w:rPr>
              <w:rFonts w:cs="Arial"/>
              <w:noProof/>
              <w:sz w:val="16"/>
              <w:lang w:eastAsia="en-US"/>
            </w:rPr>
            <w:t>1</w:t>
          </w:r>
          <w:r w:rsidRPr="00723F00">
            <w:rPr>
              <w:rFonts w:cs="Arial"/>
              <w:sz w:val="16"/>
              <w:lang w:eastAsia="en-US"/>
            </w:rPr>
            <w:fldChar w:fldCharType="end"/>
          </w:r>
          <w:r w:rsidRPr="00723F00">
            <w:rPr>
              <w:rFonts w:cs="Arial"/>
              <w:sz w:val="16"/>
              <w:lang w:eastAsia="en-US"/>
            </w:rPr>
            <w:t xml:space="preserve"> de </w:t>
          </w:r>
          <w:r w:rsidRPr="00723F00">
            <w:rPr>
              <w:rFonts w:cs="Arial"/>
              <w:sz w:val="16"/>
              <w:lang w:eastAsia="en-US"/>
            </w:rPr>
            <w:fldChar w:fldCharType="begin"/>
          </w:r>
          <w:r w:rsidRPr="00723F00">
            <w:rPr>
              <w:rFonts w:cs="Arial"/>
              <w:sz w:val="16"/>
              <w:lang w:eastAsia="en-US"/>
            </w:rPr>
            <w:instrText xml:space="preserve"> NUMPAGES </w:instrText>
          </w:r>
          <w:r w:rsidRPr="00723F00">
            <w:rPr>
              <w:rFonts w:cs="Arial"/>
              <w:sz w:val="16"/>
              <w:lang w:eastAsia="en-US"/>
            </w:rPr>
            <w:fldChar w:fldCharType="separate"/>
          </w:r>
          <w:r w:rsidR="00415228">
            <w:rPr>
              <w:rFonts w:cs="Arial"/>
              <w:noProof/>
              <w:sz w:val="16"/>
              <w:lang w:eastAsia="en-US"/>
            </w:rPr>
            <w:t>2</w:t>
          </w:r>
          <w:r w:rsidRPr="00723F00">
            <w:rPr>
              <w:rFonts w:cs="Arial"/>
              <w:sz w:val="16"/>
              <w:lang w:eastAsia="en-US"/>
            </w:rPr>
            <w:fldChar w:fldCharType="end"/>
          </w:r>
        </w:p>
        <w:p w:rsidR="00BF5DE7" w:rsidRPr="00723F00" w:rsidRDefault="00BF5DE7" w:rsidP="00FA2A1D">
          <w:pPr>
            <w:tabs>
              <w:tab w:val="center" w:pos="4252"/>
              <w:tab w:val="center" w:pos="4860"/>
              <w:tab w:val="right" w:pos="8504"/>
              <w:tab w:val="right" w:pos="9540"/>
            </w:tabs>
            <w:spacing w:line="288" w:lineRule="auto"/>
            <w:jc w:val="center"/>
            <w:rPr>
              <w:rFonts w:cs="Arial"/>
              <w:sz w:val="16"/>
              <w:lang w:eastAsia="en-US"/>
            </w:rPr>
          </w:pPr>
        </w:p>
      </w:tc>
    </w:tr>
  </w:tbl>
  <w:p w:rsidR="00BF5DE7" w:rsidRPr="00723F00" w:rsidRDefault="00BF5DE7" w:rsidP="00BF5DE7">
    <w:pPr>
      <w:pStyle w:val="Piedepgina"/>
      <w:jc w:val="center"/>
    </w:pPr>
  </w:p>
  <w:p w:rsidR="00BF5DE7" w:rsidRDefault="00BF5DE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6108" w:rsidRDefault="00EA6108">
      <w:r>
        <w:separator/>
      </w:r>
    </w:p>
  </w:footnote>
  <w:footnote w:type="continuationSeparator" w:id="0">
    <w:p w:rsidR="00EA6108" w:rsidRDefault="00EA61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A62" w:rsidRDefault="00EA6108">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style="position:absolute;margin-left:0;margin-top:0;width:512.8pt;height:22.9pt;z-index:-251657728;mso-position-horizontal:center;mso-position-horizontal-relative:margin;mso-position-vertical:center;mso-position-vertical-relative:margin" wrapcoords="-32 0 -32 20903 21600 20903 21600 0 -32 0">
          <v:imagedata r:id="rId1" o:title="A4 segunda hoja"/>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57" w:type="dxa"/>
      <w:tblLayout w:type="fixed"/>
      <w:tblLook w:val="0000" w:firstRow="0" w:lastRow="0" w:firstColumn="0" w:lastColumn="0" w:noHBand="0" w:noVBand="0"/>
    </w:tblPr>
    <w:tblGrid>
      <w:gridCol w:w="4065"/>
      <w:gridCol w:w="6365"/>
    </w:tblGrid>
    <w:tr w:rsidR="00280A62" w:rsidRPr="00DA29FE" w:rsidTr="00C5622E">
      <w:trPr>
        <w:cantSplit/>
        <w:trHeight w:hRule="exact" w:val="436"/>
      </w:trPr>
      <w:tc>
        <w:tcPr>
          <w:tcW w:w="4065" w:type="dxa"/>
          <w:vMerge w:val="restart"/>
          <w:vAlign w:val="center"/>
        </w:tcPr>
        <w:p w:rsidR="00280A62" w:rsidRDefault="00FF5608" w:rsidP="00C5622E">
          <w:pPr>
            <w:pStyle w:val="Encabezado"/>
            <w:snapToGrid w:val="0"/>
            <w:jc w:val="center"/>
          </w:pPr>
          <w:r>
            <w:rPr>
              <w:noProof/>
            </w:rPr>
            <w:drawing>
              <wp:anchor distT="0" distB="0" distL="114300" distR="114300" simplePos="0" relativeHeight="251656704" behindDoc="0" locked="0" layoutInCell="1" allowOverlap="1" wp14:anchorId="58EC77F7" wp14:editId="02C31234">
                <wp:simplePos x="0" y="0"/>
                <wp:positionH relativeFrom="column">
                  <wp:posOffset>-291465</wp:posOffset>
                </wp:positionH>
                <wp:positionV relativeFrom="paragraph">
                  <wp:posOffset>-29845</wp:posOffset>
                </wp:positionV>
                <wp:extent cx="2506980" cy="450215"/>
                <wp:effectExtent l="0" t="0" r="7620" b="6985"/>
                <wp:wrapNone/>
                <wp:docPr id="3" name="Imagen 35" descr="logocyc_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descr="logocyc_doc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6980" cy="4502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65" w:type="dxa"/>
          <w:vAlign w:val="center"/>
        </w:tcPr>
        <w:p w:rsidR="00280A62" w:rsidRPr="00DA29FE" w:rsidRDefault="00280A62" w:rsidP="00B714F7">
          <w:pPr>
            <w:pStyle w:val="Encabezado"/>
            <w:snapToGrid w:val="0"/>
            <w:ind w:left="1389"/>
            <w:jc w:val="right"/>
            <w:rPr>
              <w:sz w:val="24"/>
              <w:szCs w:val="24"/>
            </w:rPr>
          </w:pPr>
          <w:r>
            <w:rPr>
              <w:b/>
              <w:sz w:val="24"/>
              <w:szCs w:val="24"/>
            </w:rPr>
            <w:t xml:space="preserve">Proyecto </w:t>
          </w:r>
          <w:r w:rsidR="00B714F7">
            <w:rPr>
              <w:b/>
              <w:sz w:val="24"/>
              <w:szCs w:val="24"/>
            </w:rPr>
            <w:t>PA_50127</w:t>
          </w:r>
        </w:p>
      </w:tc>
    </w:tr>
    <w:tr w:rsidR="00280A62" w:rsidRPr="00034DB7" w:rsidTr="00C5622E">
      <w:trPr>
        <w:cantSplit/>
      </w:trPr>
      <w:tc>
        <w:tcPr>
          <w:tcW w:w="4065" w:type="dxa"/>
          <w:vMerge/>
          <w:vAlign w:val="center"/>
        </w:tcPr>
        <w:p w:rsidR="00280A62" w:rsidRDefault="00280A62" w:rsidP="00C5622E"/>
      </w:tc>
      <w:tc>
        <w:tcPr>
          <w:tcW w:w="6365" w:type="dxa"/>
          <w:vAlign w:val="center"/>
        </w:tcPr>
        <w:p w:rsidR="00280A62" w:rsidRPr="00034DB7" w:rsidRDefault="00280A62" w:rsidP="00C5622E">
          <w:pPr>
            <w:pStyle w:val="Encabezado"/>
            <w:snapToGrid w:val="0"/>
            <w:jc w:val="right"/>
          </w:pPr>
          <w:r>
            <w:t>DFU - Documento de Diseño Funcional</w:t>
          </w:r>
        </w:p>
      </w:tc>
    </w:tr>
  </w:tbl>
  <w:p w:rsidR="00280A62" w:rsidRDefault="00280A62">
    <w:pPr>
      <w:pStyle w:val="Encabezado"/>
      <w:tabs>
        <w:tab w:val="clear" w:pos="4252"/>
        <w:tab w:val="clear" w:pos="8504"/>
        <w:tab w:val="left" w:pos="2655"/>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57" w:type="dxa"/>
      <w:tblLayout w:type="fixed"/>
      <w:tblLook w:val="0000" w:firstRow="0" w:lastRow="0" w:firstColumn="0" w:lastColumn="0" w:noHBand="0" w:noVBand="0"/>
    </w:tblPr>
    <w:tblGrid>
      <w:gridCol w:w="4065"/>
      <w:gridCol w:w="6081"/>
    </w:tblGrid>
    <w:tr w:rsidR="00BF5DE7" w:rsidRPr="00DA29FE" w:rsidTr="00812951">
      <w:trPr>
        <w:cantSplit/>
        <w:trHeight w:hRule="exact" w:val="569"/>
      </w:trPr>
      <w:tc>
        <w:tcPr>
          <w:tcW w:w="4065" w:type="dxa"/>
          <w:vMerge w:val="restart"/>
          <w:vAlign w:val="center"/>
        </w:tcPr>
        <w:p w:rsidR="00BF5DE7" w:rsidRDefault="00FF5608" w:rsidP="00FA2A1D">
          <w:pPr>
            <w:pStyle w:val="Encabezado"/>
            <w:snapToGrid w:val="0"/>
            <w:jc w:val="center"/>
          </w:pPr>
          <w:r>
            <w:rPr>
              <w:noProof/>
            </w:rPr>
            <w:drawing>
              <wp:anchor distT="0" distB="0" distL="114300" distR="114300" simplePos="0" relativeHeight="251657728" behindDoc="0" locked="0" layoutInCell="1" allowOverlap="1" wp14:anchorId="516E60F0" wp14:editId="1289B932">
                <wp:simplePos x="0" y="0"/>
                <wp:positionH relativeFrom="column">
                  <wp:posOffset>-620395</wp:posOffset>
                </wp:positionH>
                <wp:positionV relativeFrom="paragraph">
                  <wp:posOffset>-11430</wp:posOffset>
                </wp:positionV>
                <wp:extent cx="2506980" cy="450215"/>
                <wp:effectExtent l="0" t="0" r="7620" b="6985"/>
                <wp:wrapNone/>
                <wp:docPr id="6" name="Imagen 35" descr="logocyc_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descr="logocyc_doc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6980" cy="4502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81" w:type="dxa"/>
          <w:vAlign w:val="center"/>
        </w:tcPr>
        <w:p w:rsidR="00BF5DE7" w:rsidRDefault="00BF5DE7" w:rsidP="00FA2A1D">
          <w:pPr>
            <w:pStyle w:val="Encabezado"/>
            <w:snapToGrid w:val="0"/>
            <w:ind w:left="1389"/>
            <w:jc w:val="right"/>
          </w:pPr>
          <w:r>
            <w:rPr>
              <w:rFonts w:ascii="Open Sans" w:hAnsi="Open Sans" w:cs="Open Sans"/>
              <w:sz w:val="21"/>
              <w:szCs w:val="21"/>
              <w:shd w:val="clear" w:color="auto" w:fill="FFFFFF"/>
            </w:rPr>
            <w:t> </w:t>
          </w:r>
          <w:r>
            <w:t xml:space="preserve">C18-000727 </w:t>
          </w:r>
        </w:p>
        <w:p w:rsidR="00BF5DE7" w:rsidRDefault="00BF5DE7" w:rsidP="00FA2A1D">
          <w:pPr>
            <w:pStyle w:val="Encabezado"/>
            <w:snapToGrid w:val="0"/>
            <w:ind w:left="1389"/>
            <w:jc w:val="right"/>
          </w:pPr>
          <w:r>
            <w:t xml:space="preserve">Documentación integraciones vs Consolidación </w:t>
          </w:r>
          <w:proofErr w:type="spellStart"/>
          <w:r>
            <w:t>pnet</w:t>
          </w:r>
          <w:proofErr w:type="spellEnd"/>
        </w:p>
        <w:p w:rsidR="00BF5DE7" w:rsidRPr="00DA29FE" w:rsidRDefault="00BF5DE7" w:rsidP="00FA2A1D">
          <w:pPr>
            <w:pStyle w:val="Encabezado"/>
            <w:snapToGrid w:val="0"/>
            <w:ind w:left="1389"/>
            <w:jc w:val="right"/>
            <w:rPr>
              <w:sz w:val="24"/>
              <w:szCs w:val="24"/>
            </w:rPr>
          </w:pPr>
        </w:p>
      </w:tc>
    </w:tr>
    <w:tr w:rsidR="00BF5DE7" w:rsidRPr="00034DB7" w:rsidTr="008C392E">
      <w:trPr>
        <w:cantSplit/>
        <w:trHeight w:val="72"/>
      </w:trPr>
      <w:tc>
        <w:tcPr>
          <w:tcW w:w="4065" w:type="dxa"/>
          <w:vMerge/>
          <w:vAlign w:val="center"/>
        </w:tcPr>
        <w:p w:rsidR="00BF5DE7" w:rsidRDefault="00BF5DE7" w:rsidP="00FA2A1D"/>
      </w:tc>
      <w:tc>
        <w:tcPr>
          <w:tcW w:w="6081" w:type="dxa"/>
          <w:vAlign w:val="center"/>
        </w:tcPr>
        <w:p w:rsidR="00BF5DE7" w:rsidRPr="00034DB7" w:rsidRDefault="00BF5DE7" w:rsidP="00BF5DE7">
          <w:pPr>
            <w:pStyle w:val="Encabezado"/>
            <w:snapToGrid w:val="0"/>
            <w:jc w:val="right"/>
          </w:pPr>
          <w:r>
            <w:t>DIF - Documento Informativo</w:t>
          </w:r>
          <w:r w:rsidR="005602E6">
            <w:t xml:space="preserve"> de</w:t>
          </w:r>
          <w:r>
            <w:t xml:space="preserve"> Funcional</w:t>
          </w:r>
          <w:r w:rsidR="005602E6">
            <w:t>idad</w:t>
          </w:r>
        </w:p>
      </w:tc>
    </w:tr>
  </w:tbl>
  <w:p w:rsidR="00BF5DE7" w:rsidRDefault="00BF5DE7" w:rsidP="00090B32">
    <w:pPr>
      <w:pStyle w:val="Encabezado"/>
      <w:tabs>
        <w:tab w:val="clear" w:pos="4252"/>
        <w:tab w:val="clear" w:pos="8504"/>
        <w:tab w:val="left" w:pos="265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0"/>
    <w:lvl w:ilvl="0">
      <w:start w:val="7"/>
      <w:numFmt w:val="bullet"/>
      <w:lvlText w:val="-"/>
      <w:lvlJc w:val="left"/>
      <w:pPr>
        <w:tabs>
          <w:tab w:val="num" w:pos="420"/>
        </w:tabs>
        <w:ind w:left="420" w:hanging="360"/>
      </w:pPr>
      <w:rPr>
        <w:rFonts w:ascii="Times New Roman" w:hAnsi="Times New Roman" w:cs="Times New Roman"/>
        <w:sz w:val="24"/>
      </w:rPr>
    </w:lvl>
  </w:abstractNum>
  <w:abstractNum w:abstractNumId="1">
    <w:nsid w:val="00000002"/>
    <w:multiLevelType w:val="multilevel"/>
    <w:tmpl w:val="00000002"/>
    <w:name w:val="WW8Num15"/>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nsid w:val="00000003"/>
    <w:multiLevelType w:val="singleLevel"/>
    <w:tmpl w:val="00000003"/>
    <w:name w:val="WW8Num17"/>
    <w:lvl w:ilvl="0">
      <w:numFmt w:val="bullet"/>
      <w:lvlText w:val="-"/>
      <w:lvlJc w:val="left"/>
      <w:pPr>
        <w:tabs>
          <w:tab w:val="num" w:pos="1065"/>
        </w:tabs>
        <w:ind w:left="1065" w:hanging="360"/>
      </w:pPr>
      <w:rPr>
        <w:rFonts w:ascii="Times New Roman" w:hAnsi="Times New Roman" w:cs="Times New Roman"/>
      </w:rPr>
    </w:lvl>
  </w:abstractNum>
  <w:abstractNum w:abstractNumId="3">
    <w:nsid w:val="10402358"/>
    <w:multiLevelType w:val="multilevel"/>
    <w:tmpl w:val="3D0AF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4C17A3"/>
    <w:multiLevelType w:val="hybridMultilevel"/>
    <w:tmpl w:val="85908F7C"/>
    <w:lvl w:ilvl="0" w:tplc="459CEAD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3B0540D"/>
    <w:multiLevelType w:val="multilevel"/>
    <w:tmpl w:val="671AEB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311411"/>
    <w:multiLevelType w:val="multilevel"/>
    <w:tmpl w:val="7F4865BE"/>
    <w:lvl w:ilvl="0">
      <w:start w:val="1"/>
      <w:numFmt w:val="decimal"/>
      <w:pStyle w:val="T1"/>
      <w:lvlText w:val="%1."/>
      <w:lvlJc w:val="left"/>
      <w:pPr>
        <w:tabs>
          <w:tab w:val="num" w:pos="357"/>
        </w:tabs>
        <w:ind w:left="357" w:hanging="360"/>
      </w:pPr>
      <w:rPr>
        <w:rFonts w:hint="default"/>
      </w:rPr>
    </w:lvl>
    <w:lvl w:ilvl="1">
      <w:start w:val="1"/>
      <w:numFmt w:val="decimal"/>
      <w:pStyle w:val="T2"/>
      <w:lvlText w:val="%1.%2."/>
      <w:lvlJc w:val="left"/>
      <w:pPr>
        <w:tabs>
          <w:tab w:val="num" w:pos="720"/>
        </w:tabs>
        <w:ind w:left="432" w:hanging="432"/>
      </w:pPr>
      <w:rPr>
        <w:rFonts w:hint="default"/>
        <w:b/>
      </w:rPr>
    </w:lvl>
    <w:lvl w:ilvl="2">
      <w:start w:val="1"/>
      <w:numFmt w:val="decimal"/>
      <w:pStyle w:val="T3"/>
      <w:lvlText w:val="%1.%2.%3."/>
      <w:lvlJc w:val="left"/>
      <w:pPr>
        <w:tabs>
          <w:tab w:val="num" w:pos="1437"/>
        </w:tabs>
        <w:ind w:left="1221" w:hanging="504"/>
      </w:pPr>
      <w:rPr>
        <w:rFonts w:hint="default"/>
      </w:rPr>
    </w:lvl>
    <w:lvl w:ilvl="3">
      <w:start w:val="1"/>
      <w:numFmt w:val="decimal"/>
      <w:pStyle w:val="T4"/>
      <w:lvlText w:val="%1.%2.%3.%4."/>
      <w:lvlJc w:val="left"/>
      <w:pPr>
        <w:tabs>
          <w:tab w:val="num" w:pos="2157"/>
        </w:tabs>
        <w:ind w:left="1725" w:hanging="648"/>
      </w:pPr>
      <w:rPr>
        <w:rFonts w:hint="default"/>
      </w:rPr>
    </w:lvl>
    <w:lvl w:ilvl="4">
      <w:start w:val="1"/>
      <w:numFmt w:val="decimal"/>
      <w:lvlText w:val="%1.%2.%3.%4.%5."/>
      <w:lvlJc w:val="left"/>
      <w:pPr>
        <w:tabs>
          <w:tab w:val="num" w:pos="3957"/>
        </w:tabs>
        <w:ind w:left="2229" w:hanging="792"/>
      </w:pPr>
      <w:rPr>
        <w:rFonts w:hint="default"/>
      </w:rPr>
    </w:lvl>
    <w:lvl w:ilvl="5">
      <w:start w:val="1"/>
      <w:numFmt w:val="decimal"/>
      <w:lvlText w:val="%1.%2.%3.%4.%5.%6."/>
      <w:lvlJc w:val="left"/>
      <w:pPr>
        <w:tabs>
          <w:tab w:val="num" w:pos="4677"/>
        </w:tabs>
        <w:ind w:left="2733" w:hanging="936"/>
      </w:pPr>
      <w:rPr>
        <w:rFonts w:hint="default"/>
      </w:rPr>
    </w:lvl>
    <w:lvl w:ilvl="6">
      <w:start w:val="1"/>
      <w:numFmt w:val="decimal"/>
      <w:lvlText w:val="%1.%2.%3.%4.%5.%6.%7."/>
      <w:lvlJc w:val="left"/>
      <w:pPr>
        <w:tabs>
          <w:tab w:val="num" w:pos="5757"/>
        </w:tabs>
        <w:ind w:left="3237" w:hanging="1080"/>
      </w:pPr>
      <w:rPr>
        <w:rFonts w:hint="default"/>
      </w:rPr>
    </w:lvl>
    <w:lvl w:ilvl="7">
      <w:start w:val="1"/>
      <w:numFmt w:val="decimal"/>
      <w:lvlText w:val="%1.%2.%3.%4.%5.%6.%7.%8."/>
      <w:lvlJc w:val="left"/>
      <w:pPr>
        <w:tabs>
          <w:tab w:val="num" w:pos="6477"/>
        </w:tabs>
        <w:ind w:left="3741" w:hanging="1224"/>
      </w:pPr>
      <w:rPr>
        <w:rFonts w:hint="default"/>
      </w:rPr>
    </w:lvl>
    <w:lvl w:ilvl="8">
      <w:start w:val="1"/>
      <w:numFmt w:val="decimal"/>
      <w:lvlText w:val="%1.%2.%3.%4.%5.%6.%7.%8.%9."/>
      <w:lvlJc w:val="left"/>
      <w:pPr>
        <w:tabs>
          <w:tab w:val="num" w:pos="7197"/>
        </w:tabs>
        <w:ind w:left="4317" w:hanging="1440"/>
      </w:pPr>
      <w:rPr>
        <w:rFonts w:hint="default"/>
      </w:rPr>
    </w:lvl>
  </w:abstractNum>
  <w:abstractNum w:abstractNumId="7">
    <w:nsid w:val="2E9A7763"/>
    <w:multiLevelType w:val="multilevel"/>
    <w:tmpl w:val="B5BA2430"/>
    <w:lvl w:ilvl="0">
      <w:start w:val="1"/>
      <w:numFmt w:val="upperRoman"/>
      <w:pStyle w:val="Ttulo1"/>
      <w:lvlText w:val="%1"/>
      <w:lvlJc w:val="left"/>
      <w:pPr>
        <w:tabs>
          <w:tab w:val="num" w:pos="3447"/>
        </w:tabs>
        <w:ind w:left="3312" w:hanging="432"/>
      </w:pPr>
      <w:rPr>
        <w:rFonts w:hint="default"/>
      </w:rPr>
    </w:lvl>
    <w:lvl w:ilvl="1">
      <w:start w:val="1"/>
      <w:numFmt w:val="decimal"/>
      <w:pStyle w:val="Ttulo2"/>
      <w:lvlText w:val="%1.%2"/>
      <w:lvlJc w:val="left"/>
      <w:pPr>
        <w:tabs>
          <w:tab w:val="num" w:pos="907"/>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8">
    <w:nsid w:val="301E3AC4"/>
    <w:multiLevelType w:val="hybridMultilevel"/>
    <w:tmpl w:val="658E67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3161FF1"/>
    <w:multiLevelType w:val="multilevel"/>
    <w:tmpl w:val="CD8E43AA"/>
    <w:styleLink w:val="EstiloConvietasSymbolsmbolo"/>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339923AC"/>
    <w:multiLevelType w:val="hybridMultilevel"/>
    <w:tmpl w:val="4DCE4BDE"/>
    <w:lvl w:ilvl="0" w:tplc="05086F40">
      <w:numFmt w:val="bullet"/>
      <w:lvlText w:val="-"/>
      <w:lvlJc w:val="left"/>
      <w:pPr>
        <w:ind w:left="1065" w:hanging="360"/>
      </w:pPr>
      <w:rPr>
        <w:rFonts w:ascii="Arial" w:eastAsia="Times New Roman"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nsid w:val="34751AC9"/>
    <w:multiLevelType w:val="hybridMultilevel"/>
    <w:tmpl w:val="B44C647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43F677C7"/>
    <w:multiLevelType w:val="multilevel"/>
    <w:tmpl w:val="B182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147BEB"/>
    <w:multiLevelType w:val="hybridMultilevel"/>
    <w:tmpl w:val="377E4D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34B2A6F"/>
    <w:multiLevelType w:val="hybridMultilevel"/>
    <w:tmpl w:val="365A6966"/>
    <w:lvl w:ilvl="0" w:tplc="FE6CF8C4">
      <w:start w:val="1"/>
      <w:numFmt w:val="bullet"/>
      <w:pStyle w:val="Titulo5"/>
      <w:lvlText w:val="o"/>
      <w:lvlJc w:val="left"/>
      <w:pPr>
        <w:tabs>
          <w:tab w:val="num" w:pos="1068"/>
        </w:tabs>
        <w:ind w:left="1068" w:hanging="360"/>
      </w:pPr>
      <w:rPr>
        <w:rFonts w:ascii="Courier New" w:hAnsi="Courier New" w:hint="default"/>
      </w:rPr>
    </w:lvl>
    <w:lvl w:ilvl="1" w:tplc="0C0A0003">
      <w:start w:val="1"/>
      <w:numFmt w:val="bullet"/>
      <w:lvlText w:val="o"/>
      <w:lvlJc w:val="left"/>
      <w:pPr>
        <w:tabs>
          <w:tab w:val="num" w:pos="1788"/>
        </w:tabs>
        <w:ind w:left="1788" w:hanging="360"/>
      </w:pPr>
      <w:rPr>
        <w:rFonts w:ascii="Courier New" w:hAnsi="Courier New" w:hint="default"/>
      </w:rPr>
    </w:lvl>
    <w:lvl w:ilvl="2" w:tplc="0C0A0005">
      <w:start w:val="1"/>
      <w:numFmt w:val="bullet"/>
      <w:lvlText w:val=""/>
      <w:lvlJc w:val="left"/>
      <w:pPr>
        <w:tabs>
          <w:tab w:val="num" w:pos="2508"/>
        </w:tabs>
        <w:ind w:left="2508" w:hanging="360"/>
      </w:pPr>
      <w:rPr>
        <w:rFonts w:ascii="Wingdings" w:hAnsi="Wingdings" w:hint="default"/>
      </w:rPr>
    </w:lvl>
    <w:lvl w:ilvl="3" w:tplc="0C0A0001">
      <w:start w:val="1"/>
      <w:numFmt w:val="bullet"/>
      <w:lvlText w:val=""/>
      <w:lvlJc w:val="left"/>
      <w:pPr>
        <w:tabs>
          <w:tab w:val="num" w:pos="3228"/>
        </w:tabs>
        <w:ind w:left="3228" w:hanging="360"/>
      </w:pPr>
      <w:rPr>
        <w:rFonts w:ascii="Symbol" w:hAnsi="Symbol" w:hint="default"/>
      </w:rPr>
    </w:lvl>
    <w:lvl w:ilvl="4" w:tplc="0C0A000F">
      <w:start w:val="1"/>
      <w:numFmt w:val="decimal"/>
      <w:lvlText w:val="%5."/>
      <w:lvlJc w:val="left"/>
      <w:pPr>
        <w:tabs>
          <w:tab w:val="num" w:pos="3948"/>
        </w:tabs>
        <w:ind w:left="3948" w:hanging="360"/>
      </w:p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5">
    <w:nsid w:val="56831958"/>
    <w:multiLevelType w:val="hybridMultilevel"/>
    <w:tmpl w:val="7D360B10"/>
    <w:lvl w:ilvl="0" w:tplc="B2420F12">
      <w:start w:val="500"/>
      <w:numFmt w:val="bullet"/>
      <w:lvlText w:val="-"/>
      <w:lvlJc w:val="left"/>
      <w:pPr>
        <w:tabs>
          <w:tab w:val="num" w:pos="1152"/>
        </w:tabs>
        <w:ind w:left="1152" w:hanging="360"/>
      </w:pPr>
      <w:rPr>
        <w:rFonts w:hint="default"/>
      </w:rPr>
    </w:lvl>
    <w:lvl w:ilvl="1" w:tplc="0C0A0003" w:tentative="1">
      <w:start w:val="1"/>
      <w:numFmt w:val="bullet"/>
      <w:lvlText w:val="o"/>
      <w:lvlJc w:val="left"/>
      <w:pPr>
        <w:tabs>
          <w:tab w:val="num" w:pos="2232"/>
        </w:tabs>
        <w:ind w:left="2232" w:hanging="360"/>
      </w:pPr>
      <w:rPr>
        <w:rFonts w:ascii="Courier New" w:hAnsi="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16">
    <w:nsid w:val="57552C8E"/>
    <w:multiLevelType w:val="hybridMultilevel"/>
    <w:tmpl w:val="F434F14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nsid w:val="5E262A54"/>
    <w:multiLevelType w:val="multilevel"/>
    <w:tmpl w:val="CD8E43AA"/>
    <w:styleLink w:val="EstiloConvietas"/>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60C41B5E"/>
    <w:multiLevelType w:val="hybridMultilevel"/>
    <w:tmpl w:val="7D2A456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4460AE7"/>
    <w:multiLevelType w:val="hybridMultilevel"/>
    <w:tmpl w:val="7D2A456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756B5539"/>
    <w:multiLevelType w:val="hybridMultilevel"/>
    <w:tmpl w:val="8804A4E4"/>
    <w:lvl w:ilvl="0" w:tplc="0C0A0005">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num w:numId="1">
    <w:abstractNumId w:val="6"/>
  </w:num>
  <w:num w:numId="2">
    <w:abstractNumId w:val="14"/>
  </w:num>
  <w:num w:numId="3">
    <w:abstractNumId w:val="17"/>
  </w:num>
  <w:num w:numId="4">
    <w:abstractNumId w:val="9"/>
  </w:num>
  <w:num w:numId="5">
    <w:abstractNumId w:val="7"/>
  </w:num>
  <w:num w:numId="6">
    <w:abstractNumId w:val="18"/>
  </w:num>
  <w:num w:numId="7">
    <w:abstractNumId w:val="13"/>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19"/>
  </w:num>
  <w:num w:numId="13">
    <w:abstractNumId w:val="6"/>
  </w:num>
  <w:num w:numId="14">
    <w:abstractNumId w:val="6"/>
  </w:num>
  <w:num w:numId="15">
    <w:abstractNumId w:val="5"/>
  </w:num>
  <w:num w:numId="16">
    <w:abstractNumId w:val="16"/>
  </w:num>
  <w:num w:numId="17">
    <w:abstractNumId w:val="12"/>
  </w:num>
  <w:num w:numId="18">
    <w:abstractNumId w:val="3"/>
  </w:num>
  <w:num w:numId="19">
    <w:abstractNumId w:val="11"/>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20"/>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num>
  <w:num w:numId="3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0AC"/>
    <w:rsid w:val="00001DBE"/>
    <w:rsid w:val="00002A50"/>
    <w:rsid w:val="00006F0B"/>
    <w:rsid w:val="0001037A"/>
    <w:rsid w:val="00010727"/>
    <w:rsid w:val="00010FCB"/>
    <w:rsid w:val="00011653"/>
    <w:rsid w:val="0001698C"/>
    <w:rsid w:val="00017E4B"/>
    <w:rsid w:val="00020213"/>
    <w:rsid w:val="0002032D"/>
    <w:rsid w:val="00021C80"/>
    <w:rsid w:val="00023E43"/>
    <w:rsid w:val="00026526"/>
    <w:rsid w:val="0003037F"/>
    <w:rsid w:val="00030923"/>
    <w:rsid w:val="00030B1A"/>
    <w:rsid w:val="00032106"/>
    <w:rsid w:val="00033D0A"/>
    <w:rsid w:val="000362EE"/>
    <w:rsid w:val="00036D1F"/>
    <w:rsid w:val="00043A3D"/>
    <w:rsid w:val="00044CAE"/>
    <w:rsid w:val="00045116"/>
    <w:rsid w:val="0004644B"/>
    <w:rsid w:val="00055605"/>
    <w:rsid w:val="00056708"/>
    <w:rsid w:val="000612FB"/>
    <w:rsid w:val="00062FBA"/>
    <w:rsid w:val="000638AC"/>
    <w:rsid w:val="00066BC9"/>
    <w:rsid w:val="0007166C"/>
    <w:rsid w:val="00071E36"/>
    <w:rsid w:val="00072D84"/>
    <w:rsid w:val="00072F53"/>
    <w:rsid w:val="00076D0A"/>
    <w:rsid w:val="00080D07"/>
    <w:rsid w:val="00083004"/>
    <w:rsid w:val="00083752"/>
    <w:rsid w:val="00086018"/>
    <w:rsid w:val="00087AD1"/>
    <w:rsid w:val="0009045E"/>
    <w:rsid w:val="00090B32"/>
    <w:rsid w:val="000954FE"/>
    <w:rsid w:val="00095FAB"/>
    <w:rsid w:val="000A0335"/>
    <w:rsid w:val="000A072E"/>
    <w:rsid w:val="000A72CD"/>
    <w:rsid w:val="000A77DD"/>
    <w:rsid w:val="000B1F97"/>
    <w:rsid w:val="000B48F8"/>
    <w:rsid w:val="000B5625"/>
    <w:rsid w:val="000C3951"/>
    <w:rsid w:val="000C7302"/>
    <w:rsid w:val="000C77D1"/>
    <w:rsid w:val="000C7CED"/>
    <w:rsid w:val="000D1550"/>
    <w:rsid w:val="000D3BA9"/>
    <w:rsid w:val="000D3C08"/>
    <w:rsid w:val="000D6068"/>
    <w:rsid w:val="000D65FF"/>
    <w:rsid w:val="000F25EB"/>
    <w:rsid w:val="000F38BB"/>
    <w:rsid w:val="000F54D0"/>
    <w:rsid w:val="000F7FAB"/>
    <w:rsid w:val="00107095"/>
    <w:rsid w:val="001079B5"/>
    <w:rsid w:val="00111134"/>
    <w:rsid w:val="00111F15"/>
    <w:rsid w:val="0011440E"/>
    <w:rsid w:val="001146C3"/>
    <w:rsid w:val="00116553"/>
    <w:rsid w:val="00121445"/>
    <w:rsid w:val="001230CA"/>
    <w:rsid w:val="001273BD"/>
    <w:rsid w:val="00130182"/>
    <w:rsid w:val="00134339"/>
    <w:rsid w:val="00137ADD"/>
    <w:rsid w:val="00145539"/>
    <w:rsid w:val="00147109"/>
    <w:rsid w:val="001610B2"/>
    <w:rsid w:val="00170A25"/>
    <w:rsid w:val="00174132"/>
    <w:rsid w:val="00176025"/>
    <w:rsid w:val="001841B0"/>
    <w:rsid w:val="0018503B"/>
    <w:rsid w:val="00191FB2"/>
    <w:rsid w:val="001925E1"/>
    <w:rsid w:val="0019323C"/>
    <w:rsid w:val="00196D16"/>
    <w:rsid w:val="00196EF7"/>
    <w:rsid w:val="00197A7F"/>
    <w:rsid w:val="001A012E"/>
    <w:rsid w:val="001A2223"/>
    <w:rsid w:val="001A716A"/>
    <w:rsid w:val="001B069A"/>
    <w:rsid w:val="001B7148"/>
    <w:rsid w:val="001B7A50"/>
    <w:rsid w:val="001C04A0"/>
    <w:rsid w:val="001D05AA"/>
    <w:rsid w:val="001D26F6"/>
    <w:rsid w:val="001D3F12"/>
    <w:rsid w:val="001D6C4F"/>
    <w:rsid w:val="001E5E29"/>
    <w:rsid w:val="001E75D0"/>
    <w:rsid w:val="001E7FCD"/>
    <w:rsid w:val="001F1729"/>
    <w:rsid w:val="001F294C"/>
    <w:rsid w:val="001F4220"/>
    <w:rsid w:val="001F54F0"/>
    <w:rsid w:val="001F57B8"/>
    <w:rsid w:val="00200798"/>
    <w:rsid w:val="002042FA"/>
    <w:rsid w:val="00207A12"/>
    <w:rsid w:val="00210284"/>
    <w:rsid w:val="00213504"/>
    <w:rsid w:val="00214515"/>
    <w:rsid w:val="002152AB"/>
    <w:rsid w:val="00222C83"/>
    <w:rsid w:val="00225FD1"/>
    <w:rsid w:val="0022601D"/>
    <w:rsid w:val="00232AED"/>
    <w:rsid w:val="002330EF"/>
    <w:rsid w:val="002350AD"/>
    <w:rsid w:val="002405A2"/>
    <w:rsid w:val="00254466"/>
    <w:rsid w:val="002550AF"/>
    <w:rsid w:val="00260F12"/>
    <w:rsid w:val="002679B3"/>
    <w:rsid w:val="00277840"/>
    <w:rsid w:val="00280A62"/>
    <w:rsid w:val="00281936"/>
    <w:rsid w:val="00281BD7"/>
    <w:rsid w:val="00286C3A"/>
    <w:rsid w:val="00287C31"/>
    <w:rsid w:val="00292419"/>
    <w:rsid w:val="002953B0"/>
    <w:rsid w:val="002962E9"/>
    <w:rsid w:val="00296A85"/>
    <w:rsid w:val="002A0D77"/>
    <w:rsid w:val="002A1C34"/>
    <w:rsid w:val="002A3012"/>
    <w:rsid w:val="002A3654"/>
    <w:rsid w:val="002A46E3"/>
    <w:rsid w:val="002A54E9"/>
    <w:rsid w:val="002A5648"/>
    <w:rsid w:val="002A710E"/>
    <w:rsid w:val="002A7DEA"/>
    <w:rsid w:val="002B1794"/>
    <w:rsid w:val="002B1CB1"/>
    <w:rsid w:val="002B2B2B"/>
    <w:rsid w:val="002C3466"/>
    <w:rsid w:val="002D2590"/>
    <w:rsid w:val="002D394D"/>
    <w:rsid w:val="002D5129"/>
    <w:rsid w:val="002D513D"/>
    <w:rsid w:val="002D6912"/>
    <w:rsid w:val="002D6F93"/>
    <w:rsid w:val="002E0888"/>
    <w:rsid w:val="002E0C29"/>
    <w:rsid w:val="002E233B"/>
    <w:rsid w:val="002E6D7B"/>
    <w:rsid w:val="002E79E4"/>
    <w:rsid w:val="002F0815"/>
    <w:rsid w:val="002F5BA7"/>
    <w:rsid w:val="002F7CD2"/>
    <w:rsid w:val="0030087C"/>
    <w:rsid w:val="003048AC"/>
    <w:rsid w:val="00314484"/>
    <w:rsid w:val="0031564C"/>
    <w:rsid w:val="00315BD2"/>
    <w:rsid w:val="0031643B"/>
    <w:rsid w:val="00317FDF"/>
    <w:rsid w:val="0032341A"/>
    <w:rsid w:val="0032568A"/>
    <w:rsid w:val="00325B73"/>
    <w:rsid w:val="00327DE1"/>
    <w:rsid w:val="003323C3"/>
    <w:rsid w:val="0033299A"/>
    <w:rsid w:val="0033677B"/>
    <w:rsid w:val="00336CB4"/>
    <w:rsid w:val="00336E7D"/>
    <w:rsid w:val="00342747"/>
    <w:rsid w:val="00342C14"/>
    <w:rsid w:val="00345934"/>
    <w:rsid w:val="00346408"/>
    <w:rsid w:val="0034665D"/>
    <w:rsid w:val="003502C0"/>
    <w:rsid w:val="00350B25"/>
    <w:rsid w:val="00351FB3"/>
    <w:rsid w:val="00353128"/>
    <w:rsid w:val="003531AE"/>
    <w:rsid w:val="00353BEF"/>
    <w:rsid w:val="0035483C"/>
    <w:rsid w:val="0035502E"/>
    <w:rsid w:val="00360652"/>
    <w:rsid w:val="003619CB"/>
    <w:rsid w:val="00364DA8"/>
    <w:rsid w:val="0036506F"/>
    <w:rsid w:val="00370913"/>
    <w:rsid w:val="0037130E"/>
    <w:rsid w:val="00372422"/>
    <w:rsid w:val="00372588"/>
    <w:rsid w:val="003728A0"/>
    <w:rsid w:val="00376791"/>
    <w:rsid w:val="003812B8"/>
    <w:rsid w:val="00383D99"/>
    <w:rsid w:val="003859F4"/>
    <w:rsid w:val="003869D6"/>
    <w:rsid w:val="00387A03"/>
    <w:rsid w:val="00392337"/>
    <w:rsid w:val="00393301"/>
    <w:rsid w:val="00395F6A"/>
    <w:rsid w:val="003A0962"/>
    <w:rsid w:val="003B08E1"/>
    <w:rsid w:val="003B1D6B"/>
    <w:rsid w:val="003B3CA3"/>
    <w:rsid w:val="003B5155"/>
    <w:rsid w:val="003B627E"/>
    <w:rsid w:val="003B70F2"/>
    <w:rsid w:val="003C0E82"/>
    <w:rsid w:val="003C6768"/>
    <w:rsid w:val="003D0276"/>
    <w:rsid w:val="003D5CB5"/>
    <w:rsid w:val="003E0CA3"/>
    <w:rsid w:val="003E0DA8"/>
    <w:rsid w:val="003E20DD"/>
    <w:rsid w:val="003F3200"/>
    <w:rsid w:val="003F4830"/>
    <w:rsid w:val="003F79F5"/>
    <w:rsid w:val="003F7F37"/>
    <w:rsid w:val="00403941"/>
    <w:rsid w:val="00405176"/>
    <w:rsid w:val="00405FCB"/>
    <w:rsid w:val="004068E2"/>
    <w:rsid w:val="0041036C"/>
    <w:rsid w:val="004150F8"/>
    <w:rsid w:val="00415228"/>
    <w:rsid w:val="0041592F"/>
    <w:rsid w:val="00415CE4"/>
    <w:rsid w:val="004215E3"/>
    <w:rsid w:val="004239E4"/>
    <w:rsid w:val="004240EF"/>
    <w:rsid w:val="004262DF"/>
    <w:rsid w:val="00427B09"/>
    <w:rsid w:val="00431C76"/>
    <w:rsid w:val="00437844"/>
    <w:rsid w:val="00437BA6"/>
    <w:rsid w:val="00440548"/>
    <w:rsid w:val="0044130D"/>
    <w:rsid w:val="00443A6E"/>
    <w:rsid w:val="00444B8B"/>
    <w:rsid w:val="00445238"/>
    <w:rsid w:val="00445D69"/>
    <w:rsid w:val="00450C7E"/>
    <w:rsid w:val="004513C4"/>
    <w:rsid w:val="00451F33"/>
    <w:rsid w:val="00455DBE"/>
    <w:rsid w:val="0046074B"/>
    <w:rsid w:val="0046268F"/>
    <w:rsid w:val="00462F4C"/>
    <w:rsid w:val="00465CD6"/>
    <w:rsid w:val="00474070"/>
    <w:rsid w:val="004741B4"/>
    <w:rsid w:val="00474CF4"/>
    <w:rsid w:val="0048260C"/>
    <w:rsid w:val="0048353E"/>
    <w:rsid w:val="00483D59"/>
    <w:rsid w:val="00484F44"/>
    <w:rsid w:val="004855B2"/>
    <w:rsid w:val="00485C17"/>
    <w:rsid w:val="00486B6F"/>
    <w:rsid w:val="0048733A"/>
    <w:rsid w:val="00492264"/>
    <w:rsid w:val="00492B1F"/>
    <w:rsid w:val="00492DBF"/>
    <w:rsid w:val="00493F94"/>
    <w:rsid w:val="0049633C"/>
    <w:rsid w:val="0049694E"/>
    <w:rsid w:val="00496A86"/>
    <w:rsid w:val="004976DC"/>
    <w:rsid w:val="004A0416"/>
    <w:rsid w:val="004A2B3A"/>
    <w:rsid w:val="004A3E94"/>
    <w:rsid w:val="004A4DC6"/>
    <w:rsid w:val="004A5A30"/>
    <w:rsid w:val="004A6835"/>
    <w:rsid w:val="004A7F39"/>
    <w:rsid w:val="004B0975"/>
    <w:rsid w:val="004B745B"/>
    <w:rsid w:val="004C2C45"/>
    <w:rsid w:val="004C6ECF"/>
    <w:rsid w:val="004C7BB8"/>
    <w:rsid w:val="004C7E1B"/>
    <w:rsid w:val="004D00C3"/>
    <w:rsid w:val="004D392E"/>
    <w:rsid w:val="004D4277"/>
    <w:rsid w:val="004D68BD"/>
    <w:rsid w:val="004E3BBA"/>
    <w:rsid w:val="004E5EEB"/>
    <w:rsid w:val="004E632E"/>
    <w:rsid w:val="004E6E07"/>
    <w:rsid w:val="004E7279"/>
    <w:rsid w:val="004F18A3"/>
    <w:rsid w:val="004F1DAC"/>
    <w:rsid w:val="004F532D"/>
    <w:rsid w:val="004F641E"/>
    <w:rsid w:val="004F7008"/>
    <w:rsid w:val="005054F2"/>
    <w:rsid w:val="0050563C"/>
    <w:rsid w:val="00510588"/>
    <w:rsid w:val="00510A0D"/>
    <w:rsid w:val="005126A7"/>
    <w:rsid w:val="00512ED9"/>
    <w:rsid w:val="00512EF8"/>
    <w:rsid w:val="00514188"/>
    <w:rsid w:val="00517BB9"/>
    <w:rsid w:val="00521C4E"/>
    <w:rsid w:val="00521D2F"/>
    <w:rsid w:val="0052581E"/>
    <w:rsid w:val="0053018A"/>
    <w:rsid w:val="00532B2B"/>
    <w:rsid w:val="005330C2"/>
    <w:rsid w:val="00533454"/>
    <w:rsid w:val="00541698"/>
    <w:rsid w:val="0054263F"/>
    <w:rsid w:val="00543950"/>
    <w:rsid w:val="00555CC6"/>
    <w:rsid w:val="00556675"/>
    <w:rsid w:val="00557807"/>
    <w:rsid w:val="00560036"/>
    <w:rsid w:val="005602E6"/>
    <w:rsid w:val="00563C0A"/>
    <w:rsid w:val="0057481B"/>
    <w:rsid w:val="00580FB9"/>
    <w:rsid w:val="0058161E"/>
    <w:rsid w:val="00582331"/>
    <w:rsid w:val="00582933"/>
    <w:rsid w:val="0058339F"/>
    <w:rsid w:val="0058483D"/>
    <w:rsid w:val="005913F9"/>
    <w:rsid w:val="00595175"/>
    <w:rsid w:val="00597ADE"/>
    <w:rsid w:val="005A4235"/>
    <w:rsid w:val="005A77D4"/>
    <w:rsid w:val="005A7CFC"/>
    <w:rsid w:val="005B0BC7"/>
    <w:rsid w:val="005B21DB"/>
    <w:rsid w:val="005B4997"/>
    <w:rsid w:val="005B5515"/>
    <w:rsid w:val="005C1EEA"/>
    <w:rsid w:val="005C26A3"/>
    <w:rsid w:val="005C5138"/>
    <w:rsid w:val="005C544A"/>
    <w:rsid w:val="005C6154"/>
    <w:rsid w:val="005D0F53"/>
    <w:rsid w:val="005D73CC"/>
    <w:rsid w:val="005E21EA"/>
    <w:rsid w:val="005E6CCF"/>
    <w:rsid w:val="005F0123"/>
    <w:rsid w:val="005F3096"/>
    <w:rsid w:val="005F5414"/>
    <w:rsid w:val="00602FE6"/>
    <w:rsid w:val="00603B8B"/>
    <w:rsid w:val="00606409"/>
    <w:rsid w:val="00617622"/>
    <w:rsid w:val="00620F2B"/>
    <w:rsid w:val="006212C1"/>
    <w:rsid w:val="00621A6D"/>
    <w:rsid w:val="006251D1"/>
    <w:rsid w:val="006311BA"/>
    <w:rsid w:val="00631EF4"/>
    <w:rsid w:val="006350C3"/>
    <w:rsid w:val="00636888"/>
    <w:rsid w:val="0063749F"/>
    <w:rsid w:val="00637C11"/>
    <w:rsid w:val="006411C0"/>
    <w:rsid w:val="00645319"/>
    <w:rsid w:val="00651E95"/>
    <w:rsid w:val="006548A4"/>
    <w:rsid w:val="006558B0"/>
    <w:rsid w:val="006559CC"/>
    <w:rsid w:val="0065667A"/>
    <w:rsid w:val="00657337"/>
    <w:rsid w:val="0066070C"/>
    <w:rsid w:val="00660864"/>
    <w:rsid w:val="00660874"/>
    <w:rsid w:val="00661C43"/>
    <w:rsid w:val="00662D18"/>
    <w:rsid w:val="0066431E"/>
    <w:rsid w:val="0066518A"/>
    <w:rsid w:val="0066744D"/>
    <w:rsid w:val="006702B5"/>
    <w:rsid w:val="00673113"/>
    <w:rsid w:val="0068134F"/>
    <w:rsid w:val="0068388F"/>
    <w:rsid w:val="00686A9B"/>
    <w:rsid w:val="006946B8"/>
    <w:rsid w:val="006959C4"/>
    <w:rsid w:val="00696B9E"/>
    <w:rsid w:val="00697069"/>
    <w:rsid w:val="006A2539"/>
    <w:rsid w:val="006A440F"/>
    <w:rsid w:val="006A6BE4"/>
    <w:rsid w:val="006B691E"/>
    <w:rsid w:val="006B695B"/>
    <w:rsid w:val="006C2FDC"/>
    <w:rsid w:val="006C52E2"/>
    <w:rsid w:val="006C76F1"/>
    <w:rsid w:val="006D16AC"/>
    <w:rsid w:val="006D40A5"/>
    <w:rsid w:val="006D56CF"/>
    <w:rsid w:val="006D5A0A"/>
    <w:rsid w:val="006F075D"/>
    <w:rsid w:val="006F116A"/>
    <w:rsid w:val="006F1689"/>
    <w:rsid w:val="006F3219"/>
    <w:rsid w:val="006F5952"/>
    <w:rsid w:val="006F6DAA"/>
    <w:rsid w:val="0070213F"/>
    <w:rsid w:val="0070275B"/>
    <w:rsid w:val="00705CDE"/>
    <w:rsid w:val="00707A1D"/>
    <w:rsid w:val="00710A12"/>
    <w:rsid w:val="00711F43"/>
    <w:rsid w:val="00713D21"/>
    <w:rsid w:val="00714413"/>
    <w:rsid w:val="00715C86"/>
    <w:rsid w:val="00716E3F"/>
    <w:rsid w:val="00717030"/>
    <w:rsid w:val="00721142"/>
    <w:rsid w:val="00722413"/>
    <w:rsid w:val="00723F00"/>
    <w:rsid w:val="0072420F"/>
    <w:rsid w:val="00726A74"/>
    <w:rsid w:val="007329DA"/>
    <w:rsid w:val="00733625"/>
    <w:rsid w:val="00737CBB"/>
    <w:rsid w:val="00742EED"/>
    <w:rsid w:val="00743069"/>
    <w:rsid w:val="00743A23"/>
    <w:rsid w:val="00744990"/>
    <w:rsid w:val="0074719D"/>
    <w:rsid w:val="00747490"/>
    <w:rsid w:val="0075374C"/>
    <w:rsid w:val="00754A24"/>
    <w:rsid w:val="00755EE2"/>
    <w:rsid w:val="00760B0F"/>
    <w:rsid w:val="00761C14"/>
    <w:rsid w:val="00761C9A"/>
    <w:rsid w:val="00762B1C"/>
    <w:rsid w:val="00766253"/>
    <w:rsid w:val="00767180"/>
    <w:rsid w:val="00771DA6"/>
    <w:rsid w:val="007723A9"/>
    <w:rsid w:val="007731A5"/>
    <w:rsid w:val="00773C1A"/>
    <w:rsid w:val="007745A9"/>
    <w:rsid w:val="00782179"/>
    <w:rsid w:val="00791530"/>
    <w:rsid w:val="00792BC4"/>
    <w:rsid w:val="00794850"/>
    <w:rsid w:val="00794FC7"/>
    <w:rsid w:val="007A17DB"/>
    <w:rsid w:val="007A1C49"/>
    <w:rsid w:val="007A36E2"/>
    <w:rsid w:val="007A6D30"/>
    <w:rsid w:val="007A74B6"/>
    <w:rsid w:val="007B0CD0"/>
    <w:rsid w:val="007B1BDF"/>
    <w:rsid w:val="007B27EB"/>
    <w:rsid w:val="007B36C7"/>
    <w:rsid w:val="007B5437"/>
    <w:rsid w:val="007B54E1"/>
    <w:rsid w:val="007B6B53"/>
    <w:rsid w:val="007C19EB"/>
    <w:rsid w:val="007C218F"/>
    <w:rsid w:val="007C4566"/>
    <w:rsid w:val="007C7540"/>
    <w:rsid w:val="007D0475"/>
    <w:rsid w:val="007D3A93"/>
    <w:rsid w:val="007D420D"/>
    <w:rsid w:val="007E5BCF"/>
    <w:rsid w:val="007F42FE"/>
    <w:rsid w:val="007F496D"/>
    <w:rsid w:val="007F6EC0"/>
    <w:rsid w:val="007F762D"/>
    <w:rsid w:val="00801953"/>
    <w:rsid w:val="00801A46"/>
    <w:rsid w:val="00805F72"/>
    <w:rsid w:val="00806658"/>
    <w:rsid w:val="0080704A"/>
    <w:rsid w:val="0081112B"/>
    <w:rsid w:val="00812951"/>
    <w:rsid w:val="00812BFD"/>
    <w:rsid w:val="008132E7"/>
    <w:rsid w:val="00814EC4"/>
    <w:rsid w:val="0082031A"/>
    <w:rsid w:val="0082061C"/>
    <w:rsid w:val="00821F26"/>
    <w:rsid w:val="0082725C"/>
    <w:rsid w:val="00827BC6"/>
    <w:rsid w:val="00840218"/>
    <w:rsid w:val="00841C24"/>
    <w:rsid w:val="008450E8"/>
    <w:rsid w:val="008455FB"/>
    <w:rsid w:val="00846678"/>
    <w:rsid w:val="008478DB"/>
    <w:rsid w:val="00847E72"/>
    <w:rsid w:val="0085426C"/>
    <w:rsid w:val="00855859"/>
    <w:rsid w:val="00855CF5"/>
    <w:rsid w:val="008578BA"/>
    <w:rsid w:val="00863ACB"/>
    <w:rsid w:val="00864360"/>
    <w:rsid w:val="008665C9"/>
    <w:rsid w:val="0088122C"/>
    <w:rsid w:val="00882850"/>
    <w:rsid w:val="00887A90"/>
    <w:rsid w:val="0089605D"/>
    <w:rsid w:val="00897E66"/>
    <w:rsid w:val="008A2BE4"/>
    <w:rsid w:val="008A45C6"/>
    <w:rsid w:val="008A4B4C"/>
    <w:rsid w:val="008B0A8C"/>
    <w:rsid w:val="008B296E"/>
    <w:rsid w:val="008B2EC2"/>
    <w:rsid w:val="008B5796"/>
    <w:rsid w:val="008B5CC8"/>
    <w:rsid w:val="008B621B"/>
    <w:rsid w:val="008B6752"/>
    <w:rsid w:val="008C0A3C"/>
    <w:rsid w:val="008C392E"/>
    <w:rsid w:val="008C4D31"/>
    <w:rsid w:val="008C6572"/>
    <w:rsid w:val="008D0667"/>
    <w:rsid w:val="008D0A71"/>
    <w:rsid w:val="008D40D1"/>
    <w:rsid w:val="008D6833"/>
    <w:rsid w:val="008D73A9"/>
    <w:rsid w:val="008E1EFA"/>
    <w:rsid w:val="008E3FCF"/>
    <w:rsid w:val="008F1975"/>
    <w:rsid w:val="008F3838"/>
    <w:rsid w:val="008F62DE"/>
    <w:rsid w:val="00902D63"/>
    <w:rsid w:val="00903576"/>
    <w:rsid w:val="0090360A"/>
    <w:rsid w:val="009162E4"/>
    <w:rsid w:val="009205B1"/>
    <w:rsid w:val="0092398C"/>
    <w:rsid w:val="0093569A"/>
    <w:rsid w:val="00940058"/>
    <w:rsid w:val="009448E4"/>
    <w:rsid w:val="00946D1C"/>
    <w:rsid w:val="009503A2"/>
    <w:rsid w:val="0095332E"/>
    <w:rsid w:val="00965018"/>
    <w:rsid w:val="00965437"/>
    <w:rsid w:val="009661D3"/>
    <w:rsid w:val="009672CF"/>
    <w:rsid w:val="00976535"/>
    <w:rsid w:val="00976C89"/>
    <w:rsid w:val="009852B9"/>
    <w:rsid w:val="00991EE6"/>
    <w:rsid w:val="009927CB"/>
    <w:rsid w:val="00995D30"/>
    <w:rsid w:val="009960AC"/>
    <w:rsid w:val="00997DF1"/>
    <w:rsid w:val="009A1200"/>
    <w:rsid w:val="009A2AD2"/>
    <w:rsid w:val="009A2D7E"/>
    <w:rsid w:val="009A7452"/>
    <w:rsid w:val="009A7B08"/>
    <w:rsid w:val="009B136B"/>
    <w:rsid w:val="009B28F5"/>
    <w:rsid w:val="009B577C"/>
    <w:rsid w:val="009B7C4C"/>
    <w:rsid w:val="009C02EA"/>
    <w:rsid w:val="009C542F"/>
    <w:rsid w:val="009C546D"/>
    <w:rsid w:val="009C5CB2"/>
    <w:rsid w:val="009C5CB7"/>
    <w:rsid w:val="009C6DC1"/>
    <w:rsid w:val="009C7371"/>
    <w:rsid w:val="009C76F1"/>
    <w:rsid w:val="009D0495"/>
    <w:rsid w:val="009D1A52"/>
    <w:rsid w:val="009D2740"/>
    <w:rsid w:val="009D4B93"/>
    <w:rsid w:val="009D5C73"/>
    <w:rsid w:val="009D67AD"/>
    <w:rsid w:val="009D7E76"/>
    <w:rsid w:val="009E545F"/>
    <w:rsid w:val="009E74EF"/>
    <w:rsid w:val="009E7EBC"/>
    <w:rsid w:val="009F09B8"/>
    <w:rsid w:val="009F2A28"/>
    <w:rsid w:val="009F3431"/>
    <w:rsid w:val="009F352C"/>
    <w:rsid w:val="009F6ABC"/>
    <w:rsid w:val="00A01E84"/>
    <w:rsid w:val="00A01F0D"/>
    <w:rsid w:val="00A02834"/>
    <w:rsid w:val="00A15924"/>
    <w:rsid w:val="00A1597E"/>
    <w:rsid w:val="00A16F89"/>
    <w:rsid w:val="00A176DC"/>
    <w:rsid w:val="00A17B15"/>
    <w:rsid w:val="00A267FA"/>
    <w:rsid w:val="00A32356"/>
    <w:rsid w:val="00A33F53"/>
    <w:rsid w:val="00A33FFE"/>
    <w:rsid w:val="00A40409"/>
    <w:rsid w:val="00A42096"/>
    <w:rsid w:val="00A43338"/>
    <w:rsid w:val="00A45AF2"/>
    <w:rsid w:val="00A53011"/>
    <w:rsid w:val="00A53DFE"/>
    <w:rsid w:val="00A54835"/>
    <w:rsid w:val="00A54CC8"/>
    <w:rsid w:val="00A559CA"/>
    <w:rsid w:val="00A616CF"/>
    <w:rsid w:val="00A639EC"/>
    <w:rsid w:val="00A67B1B"/>
    <w:rsid w:val="00A74A82"/>
    <w:rsid w:val="00A82425"/>
    <w:rsid w:val="00A86039"/>
    <w:rsid w:val="00A93C78"/>
    <w:rsid w:val="00A966D9"/>
    <w:rsid w:val="00AA0A5D"/>
    <w:rsid w:val="00AA4851"/>
    <w:rsid w:val="00AB2CD9"/>
    <w:rsid w:val="00AB2CEF"/>
    <w:rsid w:val="00AB39E5"/>
    <w:rsid w:val="00AB5789"/>
    <w:rsid w:val="00AB6342"/>
    <w:rsid w:val="00AC4912"/>
    <w:rsid w:val="00AC5A9C"/>
    <w:rsid w:val="00AD3530"/>
    <w:rsid w:val="00AD60FD"/>
    <w:rsid w:val="00AD6B0C"/>
    <w:rsid w:val="00AD797B"/>
    <w:rsid w:val="00AD7AEC"/>
    <w:rsid w:val="00AE5D3B"/>
    <w:rsid w:val="00AE686A"/>
    <w:rsid w:val="00AE78BB"/>
    <w:rsid w:val="00AF2069"/>
    <w:rsid w:val="00AF3B7F"/>
    <w:rsid w:val="00AF3F53"/>
    <w:rsid w:val="00B02226"/>
    <w:rsid w:val="00B034B0"/>
    <w:rsid w:val="00B0456F"/>
    <w:rsid w:val="00B05283"/>
    <w:rsid w:val="00B10EDB"/>
    <w:rsid w:val="00B13225"/>
    <w:rsid w:val="00B14C09"/>
    <w:rsid w:val="00B157AF"/>
    <w:rsid w:val="00B15EBE"/>
    <w:rsid w:val="00B1673E"/>
    <w:rsid w:val="00B17728"/>
    <w:rsid w:val="00B2480C"/>
    <w:rsid w:val="00B248FA"/>
    <w:rsid w:val="00B2561A"/>
    <w:rsid w:val="00B30C65"/>
    <w:rsid w:val="00B31444"/>
    <w:rsid w:val="00B328F6"/>
    <w:rsid w:val="00B32C86"/>
    <w:rsid w:val="00B34357"/>
    <w:rsid w:val="00B359FF"/>
    <w:rsid w:val="00B36303"/>
    <w:rsid w:val="00B40674"/>
    <w:rsid w:val="00B43F34"/>
    <w:rsid w:val="00B45D12"/>
    <w:rsid w:val="00B47D0D"/>
    <w:rsid w:val="00B50D94"/>
    <w:rsid w:val="00B519F0"/>
    <w:rsid w:val="00B608FA"/>
    <w:rsid w:val="00B64F8A"/>
    <w:rsid w:val="00B66E37"/>
    <w:rsid w:val="00B714F7"/>
    <w:rsid w:val="00B8034B"/>
    <w:rsid w:val="00B83B41"/>
    <w:rsid w:val="00B85992"/>
    <w:rsid w:val="00B921A4"/>
    <w:rsid w:val="00B93428"/>
    <w:rsid w:val="00B9513D"/>
    <w:rsid w:val="00B97E05"/>
    <w:rsid w:val="00BA08B1"/>
    <w:rsid w:val="00BA1B1B"/>
    <w:rsid w:val="00BA36A5"/>
    <w:rsid w:val="00BB1CD1"/>
    <w:rsid w:val="00BB1EC0"/>
    <w:rsid w:val="00BB210E"/>
    <w:rsid w:val="00BB38C7"/>
    <w:rsid w:val="00BC2E62"/>
    <w:rsid w:val="00BC3397"/>
    <w:rsid w:val="00BC6730"/>
    <w:rsid w:val="00BD3398"/>
    <w:rsid w:val="00BD77C3"/>
    <w:rsid w:val="00BF29E9"/>
    <w:rsid w:val="00BF3815"/>
    <w:rsid w:val="00BF3BB0"/>
    <w:rsid w:val="00BF4DB9"/>
    <w:rsid w:val="00BF5DE7"/>
    <w:rsid w:val="00BF72CB"/>
    <w:rsid w:val="00C034C0"/>
    <w:rsid w:val="00C04910"/>
    <w:rsid w:val="00C0696D"/>
    <w:rsid w:val="00C07E10"/>
    <w:rsid w:val="00C1007B"/>
    <w:rsid w:val="00C11A33"/>
    <w:rsid w:val="00C13085"/>
    <w:rsid w:val="00C164C5"/>
    <w:rsid w:val="00C16520"/>
    <w:rsid w:val="00C1712A"/>
    <w:rsid w:val="00C2325C"/>
    <w:rsid w:val="00C24491"/>
    <w:rsid w:val="00C24DAF"/>
    <w:rsid w:val="00C254EA"/>
    <w:rsid w:val="00C26071"/>
    <w:rsid w:val="00C265BA"/>
    <w:rsid w:val="00C269C8"/>
    <w:rsid w:val="00C308C1"/>
    <w:rsid w:val="00C33425"/>
    <w:rsid w:val="00C34EFF"/>
    <w:rsid w:val="00C36C4B"/>
    <w:rsid w:val="00C36E14"/>
    <w:rsid w:val="00C40DEF"/>
    <w:rsid w:val="00C45512"/>
    <w:rsid w:val="00C500EA"/>
    <w:rsid w:val="00C507DB"/>
    <w:rsid w:val="00C545A2"/>
    <w:rsid w:val="00C54648"/>
    <w:rsid w:val="00C54689"/>
    <w:rsid w:val="00C556DA"/>
    <w:rsid w:val="00C5622E"/>
    <w:rsid w:val="00C60CAF"/>
    <w:rsid w:val="00C634BC"/>
    <w:rsid w:val="00C6357E"/>
    <w:rsid w:val="00C655F9"/>
    <w:rsid w:val="00C6712D"/>
    <w:rsid w:val="00C671E7"/>
    <w:rsid w:val="00C71025"/>
    <w:rsid w:val="00C728C1"/>
    <w:rsid w:val="00C72D0C"/>
    <w:rsid w:val="00C77603"/>
    <w:rsid w:val="00C92F67"/>
    <w:rsid w:val="00C96275"/>
    <w:rsid w:val="00C97AC1"/>
    <w:rsid w:val="00CA16EF"/>
    <w:rsid w:val="00CA1DD5"/>
    <w:rsid w:val="00CA4FF9"/>
    <w:rsid w:val="00CB27F1"/>
    <w:rsid w:val="00CB4362"/>
    <w:rsid w:val="00CB53FB"/>
    <w:rsid w:val="00CB6FF1"/>
    <w:rsid w:val="00CC3033"/>
    <w:rsid w:val="00CC55D2"/>
    <w:rsid w:val="00CD01CD"/>
    <w:rsid w:val="00CD1D96"/>
    <w:rsid w:val="00CD1E71"/>
    <w:rsid w:val="00CD61D8"/>
    <w:rsid w:val="00CD7554"/>
    <w:rsid w:val="00CE0854"/>
    <w:rsid w:val="00CE4D1C"/>
    <w:rsid w:val="00CF0845"/>
    <w:rsid w:val="00CF41AF"/>
    <w:rsid w:val="00CF79EA"/>
    <w:rsid w:val="00D01F52"/>
    <w:rsid w:val="00D046AB"/>
    <w:rsid w:val="00D052EF"/>
    <w:rsid w:val="00D11A6C"/>
    <w:rsid w:val="00D12936"/>
    <w:rsid w:val="00D16594"/>
    <w:rsid w:val="00D171A2"/>
    <w:rsid w:val="00D17A82"/>
    <w:rsid w:val="00D22573"/>
    <w:rsid w:val="00D231AE"/>
    <w:rsid w:val="00D23B83"/>
    <w:rsid w:val="00D2676F"/>
    <w:rsid w:val="00D26FC1"/>
    <w:rsid w:val="00D32F8F"/>
    <w:rsid w:val="00D346F4"/>
    <w:rsid w:val="00D36CF5"/>
    <w:rsid w:val="00D4182D"/>
    <w:rsid w:val="00D42729"/>
    <w:rsid w:val="00D43599"/>
    <w:rsid w:val="00D43CDB"/>
    <w:rsid w:val="00D44E6D"/>
    <w:rsid w:val="00D45835"/>
    <w:rsid w:val="00D47745"/>
    <w:rsid w:val="00D524CB"/>
    <w:rsid w:val="00D55ABF"/>
    <w:rsid w:val="00D63892"/>
    <w:rsid w:val="00D63E58"/>
    <w:rsid w:val="00D649A3"/>
    <w:rsid w:val="00D64FC8"/>
    <w:rsid w:val="00D658FF"/>
    <w:rsid w:val="00D6696D"/>
    <w:rsid w:val="00D7266F"/>
    <w:rsid w:val="00D73532"/>
    <w:rsid w:val="00D7506D"/>
    <w:rsid w:val="00D81892"/>
    <w:rsid w:val="00D82635"/>
    <w:rsid w:val="00D8374C"/>
    <w:rsid w:val="00D84677"/>
    <w:rsid w:val="00D87638"/>
    <w:rsid w:val="00D87A2C"/>
    <w:rsid w:val="00D87E84"/>
    <w:rsid w:val="00D87F96"/>
    <w:rsid w:val="00D901E2"/>
    <w:rsid w:val="00D92324"/>
    <w:rsid w:val="00D92D01"/>
    <w:rsid w:val="00D96EE9"/>
    <w:rsid w:val="00DA1361"/>
    <w:rsid w:val="00DA43BB"/>
    <w:rsid w:val="00DB1201"/>
    <w:rsid w:val="00DB1F37"/>
    <w:rsid w:val="00DB7E63"/>
    <w:rsid w:val="00DC004E"/>
    <w:rsid w:val="00DC0CCC"/>
    <w:rsid w:val="00DC2587"/>
    <w:rsid w:val="00DC41F4"/>
    <w:rsid w:val="00DC5568"/>
    <w:rsid w:val="00DC68A6"/>
    <w:rsid w:val="00DD0399"/>
    <w:rsid w:val="00DD0CCB"/>
    <w:rsid w:val="00DD4467"/>
    <w:rsid w:val="00DD6CF2"/>
    <w:rsid w:val="00DD70CA"/>
    <w:rsid w:val="00DE168D"/>
    <w:rsid w:val="00DE30B6"/>
    <w:rsid w:val="00DE5301"/>
    <w:rsid w:val="00DE5E17"/>
    <w:rsid w:val="00DF0E71"/>
    <w:rsid w:val="00DF2574"/>
    <w:rsid w:val="00DF4773"/>
    <w:rsid w:val="00DF4D03"/>
    <w:rsid w:val="00DF68B5"/>
    <w:rsid w:val="00DF6BB8"/>
    <w:rsid w:val="00E01531"/>
    <w:rsid w:val="00E015A1"/>
    <w:rsid w:val="00E06673"/>
    <w:rsid w:val="00E06ABA"/>
    <w:rsid w:val="00E07807"/>
    <w:rsid w:val="00E10142"/>
    <w:rsid w:val="00E1053F"/>
    <w:rsid w:val="00E1067E"/>
    <w:rsid w:val="00E11039"/>
    <w:rsid w:val="00E11223"/>
    <w:rsid w:val="00E13FEA"/>
    <w:rsid w:val="00E14F2B"/>
    <w:rsid w:val="00E154AA"/>
    <w:rsid w:val="00E159AE"/>
    <w:rsid w:val="00E161B8"/>
    <w:rsid w:val="00E16306"/>
    <w:rsid w:val="00E17D97"/>
    <w:rsid w:val="00E231A3"/>
    <w:rsid w:val="00E25C30"/>
    <w:rsid w:val="00E30460"/>
    <w:rsid w:val="00E31834"/>
    <w:rsid w:val="00E32A9A"/>
    <w:rsid w:val="00E34AB3"/>
    <w:rsid w:val="00E37740"/>
    <w:rsid w:val="00E4051E"/>
    <w:rsid w:val="00E40D78"/>
    <w:rsid w:val="00E41141"/>
    <w:rsid w:val="00E4195C"/>
    <w:rsid w:val="00E465AB"/>
    <w:rsid w:val="00E472A4"/>
    <w:rsid w:val="00E511A9"/>
    <w:rsid w:val="00E55111"/>
    <w:rsid w:val="00E55D68"/>
    <w:rsid w:val="00E612F0"/>
    <w:rsid w:val="00E61843"/>
    <w:rsid w:val="00E62684"/>
    <w:rsid w:val="00E63503"/>
    <w:rsid w:val="00E64257"/>
    <w:rsid w:val="00E649CB"/>
    <w:rsid w:val="00E7089D"/>
    <w:rsid w:val="00E71262"/>
    <w:rsid w:val="00E71E15"/>
    <w:rsid w:val="00E73A3C"/>
    <w:rsid w:val="00E73D58"/>
    <w:rsid w:val="00E73F2D"/>
    <w:rsid w:val="00E803B2"/>
    <w:rsid w:val="00E83D01"/>
    <w:rsid w:val="00E84901"/>
    <w:rsid w:val="00E854E0"/>
    <w:rsid w:val="00E87DE5"/>
    <w:rsid w:val="00EA15DF"/>
    <w:rsid w:val="00EA21CF"/>
    <w:rsid w:val="00EA2509"/>
    <w:rsid w:val="00EA6108"/>
    <w:rsid w:val="00EB2258"/>
    <w:rsid w:val="00EB46CF"/>
    <w:rsid w:val="00EB4A9F"/>
    <w:rsid w:val="00EC07A2"/>
    <w:rsid w:val="00EC564D"/>
    <w:rsid w:val="00ED2BC8"/>
    <w:rsid w:val="00ED4FDD"/>
    <w:rsid w:val="00EE6CF2"/>
    <w:rsid w:val="00EE7550"/>
    <w:rsid w:val="00EF0FDA"/>
    <w:rsid w:val="00EF2109"/>
    <w:rsid w:val="00EF2C1E"/>
    <w:rsid w:val="00EF7AC6"/>
    <w:rsid w:val="00F02394"/>
    <w:rsid w:val="00F0416D"/>
    <w:rsid w:val="00F0443B"/>
    <w:rsid w:val="00F04FA8"/>
    <w:rsid w:val="00F07D3B"/>
    <w:rsid w:val="00F07E9A"/>
    <w:rsid w:val="00F1080E"/>
    <w:rsid w:val="00F1086C"/>
    <w:rsid w:val="00F11EC9"/>
    <w:rsid w:val="00F13CF1"/>
    <w:rsid w:val="00F140CB"/>
    <w:rsid w:val="00F14754"/>
    <w:rsid w:val="00F20DA1"/>
    <w:rsid w:val="00F244A3"/>
    <w:rsid w:val="00F263C2"/>
    <w:rsid w:val="00F275F3"/>
    <w:rsid w:val="00F3158F"/>
    <w:rsid w:val="00F318A1"/>
    <w:rsid w:val="00F356A1"/>
    <w:rsid w:val="00F42F12"/>
    <w:rsid w:val="00F53215"/>
    <w:rsid w:val="00F54736"/>
    <w:rsid w:val="00F555A1"/>
    <w:rsid w:val="00F56DFB"/>
    <w:rsid w:val="00F57F3B"/>
    <w:rsid w:val="00F61BDE"/>
    <w:rsid w:val="00F63490"/>
    <w:rsid w:val="00F640C3"/>
    <w:rsid w:val="00F706B7"/>
    <w:rsid w:val="00F73B13"/>
    <w:rsid w:val="00F73FD6"/>
    <w:rsid w:val="00F81DE7"/>
    <w:rsid w:val="00F83F8C"/>
    <w:rsid w:val="00F84C02"/>
    <w:rsid w:val="00F85AA5"/>
    <w:rsid w:val="00F86537"/>
    <w:rsid w:val="00F9164E"/>
    <w:rsid w:val="00F91D88"/>
    <w:rsid w:val="00F93AD0"/>
    <w:rsid w:val="00F94779"/>
    <w:rsid w:val="00FA4C00"/>
    <w:rsid w:val="00FA4CF6"/>
    <w:rsid w:val="00FB19FA"/>
    <w:rsid w:val="00FB1D9C"/>
    <w:rsid w:val="00FB29BF"/>
    <w:rsid w:val="00FB4CE9"/>
    <w:rsid w:val="00FB6A50"/>
    <w:rsid w:val="00FB6A8A"/>
    <w:rsid w:val="00FC0996"/>
    <w:rsid w:val="00FC1120"/>
    <w:rsid w:val="00FC1DA0"/>
    <w:rsid w:val="00FC5077"/>
    <w:rsid w:val="00FC5755"/>
    <w:rsid w:val="00FC6522"/>
    <w:rsid w:val="00FD0632"/>
    <w:rsid w:val="00FD10C3"/>
    <w:rsid w:val="00FD415E"/>
    <w:rsid w:val="00FD5222"/>
    <w:rsid w:val="00FD5D80"/>
    <w:rsid w:val="00FD690A"/>
    <w:rsid w:val="00FF0CF4"/>
    <w:rsid w:val="00FF13C5"/>
    <w:rsid w:val="00FF56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uiPriority="10"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E3BBA"/>
    <w:rPr>
      <w:rFonts w:ascii="Arial" w:hAnsi="Arial"/>
    </w:rPr>
  </w:style>
  <w:style w:type="paragraph" w:styleId="Ttulo1">
    <w:name w:val="heading 1"/>
    <w:aliases w:val="Heading A,Heading1,H1-Heading 1,1,h1,Header 1,l1,Legal Line 1,head 1,list 1,heading 1,II+,I,H1,Head 1 (Chapter heading),Heading No. L1,Heading A1,Heading11,H1-Heading 11,11,h11,Header 11,l11,Legal Line 11,head 11,list 11,heading 11,II+1,I1,H11"/>
    <w:basedOn w:val="Normal"/>
    <w:next w:val="Normal"/>
    <w:qFormat/>
    <w:rsid w:val="004E3BBA"/>
    <w:pPr>
      <w:keepNext/>
      <w:keepLines/>
      <w:numPr>
        <w:numId w:val="5"/>
      </w:numPr>
      <w:spacing w:before="300" w:after="240" w:line="400" w:lineRule="atLeast"/>
      <w:jc w:val="right"/>
      <w:outlineLvl w:val="0"/>
    </w:pPr>
    <w:rPr>
      <w:b/>
      <w:caps/>
      <w:sz w:val="24"/>
      <w:lang w:val="es-ES_tradnl"/>
    </w:rPr>
  </w:style>
  <w:style w:type="paragraph" w:styleId="Ttulo2">
    <w:name w:val="heading 2"/>
    <w:aliases w:val="TF-Overskrit 2,21,h2,A.B.C.,heading 2,2,A,A Head,Header 2,l2,Heading2,H2-Heading 2,Header2,22,heading2,list2,H2,list 2,23,24,25,211,221,231,241,26,212,222,232,242,251,2111,2211,2311,2411,27,213,223,233,243,252,2112,2212,2312,2412,261,2121,2221"/>
    <w:basedOn w:val="Normal"/>
    <w:next w:val="Normal"/>
    <w:link w:val="Ttulo2Car"/>
    <w:qFormat/>
    <w:rsid w:val="004E3BBA"/>
    <w:pPr>
      <w:keepNext/>
      <w:keepLines/>
      <w:numPr>
        <w:ilvl w:val="1"/>
        <w:numId w:val="5"/>
      </w:numPr>
      <w:spacing w:before="240" w:after="240" w:line="280" w:lineRule="atLeast"/>
      <w:outlineLvl w:val="1"/>
    </w:pPr>
    <w:rPr>
      <w:b/>
      <w:sz w:val="24"/>
      <w:lang w:val="es-ES_tradnl"/>
    </w:rPr>
  </w:style>
  <w:style w:type="paragraph" w:styleId="Ttulo3">
    <w:name w:val="heading 3"/>
    <w:aliases w:val="título 3,3,h3,subhead,l3,1.,TF-Overskrift 3,B Head,Prophead 3,HHHeading,Heading 31,Heading 32,Heading 33,Heading 34,Heading 35,Heading 36,Minor,Project 3,Proposa,Level 1 - 1,sub-sub,RFP Heading Normal,RFP Heading 3,Task,Tsk,H31,H32,H33,H34,H35"/>
    <w:basedOn w:val="Normal"/>
    <w:next w:val="Normal"/>
    <w:qFormat/>
    <w:rsid w:val="004E3BBA"/>
    <w:pPr>
      <w:keepNext/>
      <w:keepLines/>
      <w:numPr>
        <w:ilvl w:val="2"/>
        <w:numId w:val="5"/>
      </w:numPr>
      <w:spacing w:before="180" w:after="240" w:line="280" w:lineRule="atLeast"/>
      <w:outlineLvl w:val="2"/>
    </w:pPr>
    <w:rPr>
      <w:sz w:val="24"/>
      <w:lang w:val="es-ES_tradnl"/>
    </w:rPr>
  </w:style>
  <w:style w:type="paragraph" w:styleId="Ttulo4">
    <w:name w:val="heading 4"/>
    <w:aliases w:val="h4,a.,H4,Level 2 - a,Bullet 1,Sub-Minor,Project table,Propos,Bullet 11,Bullet 12,Bullet 13,Bullet 14,Bullet 15,Bullet 16,bullet,bl,bb,(Shift Ctrl 4),Titre 41,t4.T4,4heading,4,I4,l4,heading4,I41,41,l41,heading41,b,Bullet Point,h:4,H4-Heading 4"/>
    <w:basedOn w:val="Normal"/>
    <w:next w:val="Normal"/>
    <w:qFormat/>
    <w:rsid w:val="004E3BBA"/>
    <w:pPr>
      <w:keepNext/>
      <w:keepLines/>
      <w:numPr>
        <w:ilvl w:val="3"/>
        <w:numId w:val="5"/>
      </w:numPr>
      <w:spacing w:before="120" w:after="240" w:line="260" w:lineRule="atLeast"/>
      <w:outlineLvl w:val="3"/>
    </w:pPr>
    <w:rPr>
      <w:b/>
      <w:sz w:val="22"/>
      <w:lang w:val="es-ES_tradnl"/>
    </w:rPr>
  </w:style>
  <w:style w:type="paragraph" w:styleId="Ttulo5">
    <w:name w:val="heading 5"/>
    <w:aliases w:val="H5,h5,Appendix A to X,Heading 5   Appendix A to X,T5,Level 5,Subheading,Block Label,PIM 5,5,H5-Heading 5,l5,heading5,Heading5,H5-Heading 5&#10;,heading 5,D Head,MOVE-it 5"/>
    <w:basedOn w:val="Normal"/>
    <w:next w:val="Normal"/>
    <w:qFormat/>
    <w:rsid w:val="004E3BBA"/>
    <w:pPr>
      <w:keepNext/>
      <w:keepLines/>
      <w:numPr>
        <w:ilvl w:val="4"/>
        <w:numId w:val="5"/>
      </w:numPr>
      <w:spacing w:before="120" w:after="240"/>
      <w:outlineLvl w:val="4"/>
    </w:pPr>
    <w:rPr>
      <w:b/>
      <w:lang w:val="es-ES_tradnl"/>
    </w:rPr>
  </w:style>
  <w:style w:type="paragraph" w:styleId="Ttulo6">
    <w:name w:val="heading 6"/>
    <w:aliases w:val="h6,H6,T6,Level 6,Label1,PIM 6,Bullet list,6,Requirement,Heading6"/>
    <w:basedOn w:val="Normal"/>
    <w:next w:val="Normal"/>
    <w:qFormat/>
    <w:rsid w:val="004E3BBA"/>
    <w:pPr>
      <w:numPr>
        <w:ilvl w:val="5"/>
        <w:numId w:val="5"/>
      </w:numPr>
      <w:spacing w:before="120" w:after="240" w:line="280" w:lineRule="atLeast"/>
      <w:outlineLvl w:val="5"/>
    </w:pPr>
    <w:rPr>
      <w:u w:val="single"/>
      <w:lang w:val="es-ES_tradnl"/>
    </w:rPr>
  </w:style>
  <w:style w:type="paragraph" w:styleId="Ttulo7">
    <w:name w:val="heading 7"/>
    <w:aliases w:val="st,T7,DO NOT USE,PIM 7,7,ExhibitTitle,Objective,heading7,req3,Legal Level 1.1.,Heading 7 (do not use)"/>
    <w:basedOn w:val="Normal"/>
    <w:next w:val="Normal"/>
    <w:qFormat/>
    <w:rsid w:val="004E3BBA"/>
    <w:pPr>
      <w:numPr>
        <w:ilvl w:val="6"/>
        <w:numId w:val="5"/>
      </w:numPr>
      <w:spacing w:before="120" w:after="240" w:line="280" w:lineRule="atLeast"/>
      <w:jc w:val="both"/>
      <w:outlineLvl w:val="6"/>
    </w:pPr>
    <w:rPr>
      <w:i/>
      <w:lang w:val="es-ES_tradnl"/>
    </w:rPr>
  </w:style>
  <w:style w:type="paragraph" w:styleId="Ttulo8">
    <w:name w:val="heading 8"/>
    <w:aliases w:val="Título 0,tt,Legal Level 1.1.1.,T8,8 DO NOT USE,8,FigureTitle,Condition,requirement,req2,req,Heading 8 (do not use)"/>
    <w:basedOn w:val="Normal"/>
    <w:next w:val="Normal"/>
    <w:qFormat/>
    <w:rsid w:val="004E3BBA"/>
    <w:pPr>
      <w:numPr>
        <w:ilvl w:val="7"/>
        <w:numId w:val="5"/>
      </w:numPr>
      <w:spacing w:before="120" w:after="240" w:line="280" w:lineRule="atLeast"/>
      <w:jc w:val="both"/>
      <w:outlineLvl w:val="7"/>
    </w:pPr>
    <w:rPr>
      <w:i/>
      <w:lang w:val="es-ES_tradnl"/>
    </w:rPr>
  </w:style>
  <w:style w:type="paragraph" w:styleId="Ttulo9">
    <w:name w:val="heading 9"/>
    <w:aliases w:val="Titre 10,ft,T9,- DO NOT USE,PIM 9,9,TableTitle,Cond'l Reqt.,rb,req bullet,req1,Appendix,Legal Level 1.1.1.1.,Heading 9 (do not use)"/>
    <w:basedOn w:val="Normal"/>
    <w:next w:val="Normal"/>
    <w:qFormat/>
    <w:rsid w:val="004E3BBA"/>
    <w:pPr>
      <w:pageBreakBefore/>
      <w:numPr>
        <w:ilvl w:val="8"/>
        <w:numId w:val="5"/>
      </w:numPr>
      <w:spacing w:before="120" w:after="240" w:line="280" w:lineRule="atLeast"/>
      <w:jc w:val="both"/>
      <w:outlineLvl w:val="8"/>
    </w:pPr>
    <w:rPr>
      <w:b/>
      <w:sz w:val="3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E3BBA"/>
    <w:pPr>
      <w:tabs>
        <w:tab w:val="center" w:pos="4252"/>
        <w:tab w:val="right" w:pos="8504"/>
      </w:tabs>
    </w:pPr>
  </w:style>
  <w:style w:type="paragraph" w:customStyle="1" w:styleId="Ttulotabla">
    <w:name w:val="Título tabla"/>
    <w:basedOn w:val="Normal"/>
    <w:next w:val="Normal"/>
    <w:rsid w:val="004E3BBA"/>
    <w:pPr>
      <w:spacing w:line="360" w:lineRule="auto"/>
    </w:pPr>
    <w:rPr>
      <w:b/>
      <w:bCs/>
      <w:color w:val="FFFFFF"/>
    </w:rPr>
  </w:style>
  <w:style w:type="paragraph" w:customStyle="1" w:styleId="BlockTitle">
    <w:name w:val="BlockTitle"/>
    <w:basedOn w:val="Normal"/>
    <w:rsid w:val="004E3BBA"/>
    <w:pPr>
      <w:keepNext/>
      <w:pBdr>
        <w:bottom w:val="single" w:sz="4" w:space="1" w:color="auto"/>
      </w:pBdr>
      <w:spacing w:before="400" w:after="120" w:line="400" w:lineRule="exact"/>
    </w:pPr>
    <w:rPr>
      <w:rFonts w:cs="Arial"/>
      <w:b/>
      <w:bCs/>
      <w:sz w:val="28"/>
      <w:szCs w:val="28"/>
      <w:lang w:val="en-GB"/>
    </w:rPr>
  </w:style>
  <w:style w:type="paragraph" w:styleId="TDC1">
    <w:name w:val="toc 1"/>
    <w:basedOn w:val="Normal"/>
    <w:next w:val="Normal"/>
    <w:autoRedefine/>
    <w:uiPriority w:val="39"/>
    <w:rsid w:val="00A67B1B"/>
    <w:pPr>
      <w:spacing w:before="120" w:after="120"/>
    </w:pPr>
    <w:rPr>
      <w:b/>
      <w:bCs/>
      <w:caps/>
      <w:sz w:val="22"/>
    </w:rPr>
  </w:style>
  <w:style w:type="paragraph" w:styleId="TDC2">
    <w:name w:val="toc 2"/>
    <w:basedOn w:val="Normal"/>
    <w:next w:val="Normal"/>
    <w:autoRedefine/>
    <w:uiPriority w:val="39"/>
    <w:rsid w:val="00A67B1B"/>
    <w:pPr>
      <w:ind w:left="200"/>
    </w:pPr>
    <w:rPr>
      <w:smallCaps/>
    </w:rPr>
  </w:style>
  <w:style w:type="paragraph" w:styleId="TDC3">
    <w:name w:val="toc 3"/>
    <w:basedOn w:val="Normal"/>
    <w:next w:val="Normal"/>
    <w:autoRedefine/>
    <w:uiPriority w:val="39"/>
    <w:rsid w:val="00A67B1B"/>
    <w:pPr>
      <w:ind w:left="400"/>
    </w:pPr>
    <w:rPr>
      <w:i/>
      <w:iCs/>
    </w:rPr>
  </w:style>
  <w:style w:type="paragraph" w:styleId="Epgrafe">
    <w:name w:val="caption"/>
    <w:basedOn w:val="Normal"/>
    <w:next w:val="Normal"/>
    <w:qFormat/>
    <w:rsid w:val="004E3BBA"/>
    <w:pPr>
      <w:spacing w:before="120" w:after="60"/>
      <w:jc w:val="both"/>
    </w:pPr>
    <w:rPr>
      <w:rFonts w:ascii="Times New Roman" w:hAnsi="Times New Roman"/>
      <w:b/>
      <w:bCs/>
    </w:rPr>
  </w:style>
  <w:style w:type="paragraph" w:styleId="Tabladeilustraciones">
    <w:name w:val="table of figures"/>
    <w:basedOn w:val="Normal"/>
    <w:next w:val="Normal"/>
    <w:semiHidden/>
    <w:rsid w:val="004E3BBA"/>
    <w:pPr>
      <w:spacing w:before="120" w:after="60"/>
      <w:jc w:val="both"/>
    </w:pPr>
    <w:rPr>
      <w:rFonts w:ascii="Times New Roman" w:hAnsi="Times New Roman"/>
      <w:sz w:val="24"/>
    </w:rPr>
  </w:style>
  <w:style w:type="paragraph" w:styleId="ndice1">
    <w:name w:val="index 1"/>
    <w:basedOn w:val="Normal"/>
    <w:next w:val="Normal"/>
    <w:autoRedefine/>
    <w:semiHidden/>
    <w:rsid w:val="004E3BBA"/>
    <w:pPr>
      <w:ind w:left="200" w:hanging="200"/>
    </w:pPr>
    <w:rPr>
      <w:rFonts w:ascii="Times New Roman" w:hAnsi="Times New Roman"/>
      <w:sz w:val="18"/>
      <w:szCs w:val="18"/>
    </w:rPr>
  </w:style>
  <w:style w:type="paragraph" w:styleId="ndice2">
    <w:name w:val="index 2"/>
    <w:basedOn w:val="Normal"/>
    <w:next w:val="Normal"/>
    <w:autoRedefine/>
    <w:semiHidden/>
    <w:rsid w:val="004E3BBA"/>
    <w:pPr>
      <w:ind w:left="400" w:hanging="200"/>
    </w:pPr>
    <w:rPr>
      <w:rFonts w:ascii="Times New Roman" w:hAnsi="Times New Roman"/>
      <w:sz w:val="18"/>
      <w:szCs w:val="18"/>
    </w:rPr>
  </w:style>
  <w:style w:type="paragraph" w:styleId="ndice3">
    <w:name w:val="index 3"/>
    <w:basedOn w:val="Normal"/>
    <w:next w:val="Normal"/>
    <w:autoRedefine/>
    <w:semiHidden/>
    <w:rsid w:val="004E3BBA"/>
    <w:pPr>
      <w:ind w:left="600" w:hanging="200"/>
    </w:pPr>
    <w:rPr>
      <w:rFonts w:ascii="Times New Roman" w:hAnsi="Times New Roman"/>
      <w:sz w:val="18"/>
      <w:szCs w:val="18"/>
    </w:rPr>
  </w:style>
  <w:style w:type="paragraph" w:styleId="ndice4">
    <w:name w:val="index 4"/>
    <w:basedOn w:val="Normal"/>
    <w:next w:val="Normal"/>
    <w:autoRedefine/>
    <w:semiHidden/>
    <w:rsid w:val="004E3BBA"/>
    <w:pPr>
      <w:ind w:left="800" w:hanging="200"/>
    </w:pPr>
    <w:rPr>
      <w:rFonts w:ascii="Times New Roman" w:hAnsi="Times New Roman"/>
      <w:sz w:val="18"/>
      <w:szCs w:val="18"/>
    </w:rPr>
  </w:style>
  <w:style w:type="paragraph" w:styleId="ndice5">
    <w:name w:val="index 5"/>
    <w:basedOn w:val="Normal"/>
    <w:next w:val="Normal"/>
    <w:autoRedefine/>
    <w:semiHidden/>
    <w:rsid w:val="004E3BBA"/>
    <w:pPr>
      <w:ind w:left="1000" w:hanging="200"/>
    </w:pPr>
    <w:rPr>
      <w:rFonts w:ascii="Times New Roman" w:hAnsi="Times New Roman"/>
      <w:sz w:val="18"/>
      <w:szCs w:val="18"/>
    </w:rPr>
  </w:style>
  <w:style w:type="paragraph" w:styleId="ndice6">
    <w:name w:val="index 6"/>
    <w:basedOn w:val="Normal"/>
    <w:next w:val="Normal"/>
    <w:autoRedefine/>
    <w:semiHidden/>
    <w:rsid w:val="004E3BBA"/>
    <w:pPr>
      <w:ind w:left="1200" w:hanging="200"/>
    </w:pPr>
    <w:rPr>
      <w:rFonts w:ascii="Times New Roman" w:hAnsi="Times New Roman"/>
      <w:sz w:val="18"/>
      <w:szCs w:val="18"/>
    </w:rPr>
  </w:style>
  <w:style w:type="paragraph" w:styleId="ndice7">
    <w:name w:val="index 7"/>
    <w:basedOn w:val="Normal"/>
    <w:next w:val="Normal"/>
    <w:autoRedefine/>
    <w:semiHidden/>
    <w:rsid w:val="004E3BBA"/>
    <w:pPr>
      <w:ind w:left="1400" w:hanging="200"/>
    </w:pPr>
    <w:rPr>
      <w:rFonts w:ascii="Times New Roman" w:hAnsi="Times New Roman"/>
      <w:sz w:val="18"/>
      <w:szCs w:val="18"/>
    </w:rPr>
  </w:style>
  <w:style w:type="paragraph" w:styleId="ndice8">
    <w:name w:val="index 8"/>
    <w:basedOn w:val="Normal"/>
    <w:next w:val="Normal"/>
    <w:autoRedefine/>
    <w:semiHidden/>
    <w:rsid w:val="004E3BBA"/>
    <w:pPr>
      <w:ind w:left="1600" w:hanging="200"/>
    </w:pPr>
    <w:rPr>
      <w:rFonts w:ascii="Times New Roman" w:hAnsi="Times New Roman"/>
      <w:sz w:val="18"/>
      <w:szCs w:val="18"/>
    </w:rPr>
  </w:style>
  <w:style w:type="paragraph" w:styleId="ndice9">
    <w:name w:val="index 9"/>
    <w:basedOn w:val="Normal"/>
    <w:next w:val="Normal"/>
    <w:autoRedefine/>
    <w:semiHidden/>
    <w:rsid w:val="004E3BBA"/>
    <w:pPr>
      <w:ind w:left="1800" w:hanging="200"/>
    </w:pPr>
    <w:rPr>
      <w:rFonts w:ascii="Times New Roman" w:hAnsi="Times New Roman"/>
      <w:sz w:val="18"/>
      <w:szCs w:val="18"/>
    </w:rPr>
  </w:style>
  <w:style w:type="paragraph" w:styleId="Ttulodendice">
    <w:name w:val="index heading"/>
    <w:basedOn w:val="Normal"/>
    <w:next w:val="ndice1"/>
    <w:semiHidden/>
    <w:rsid w:val="004E3BBA"/>
    <w:pPr>
      <w:spacing w:before="240" w:after="120"/>
      <w:jc w:val="center"/>
    </w:pPr>
    <w:rPr>
      <w:rFonts w:ascii="Times New Roman" w:hAnsi="Times New Roman"/>
      <w:b/>
      <w:bCs/>
      <w:sz w:val="26"/>
      <w:szCs w:val="26"/>
    </w:rPr>
  </w:style>
  <w:style w:type="paragraph" w:styleId="TDC4">
    <w:name w:val="toc 4"/>
    <w:basedOn w:val="Normal"/>
    <w:next w:val="Normal"/>
    <w:autoRedefine/>
    <w:semiHidden/>
    <w:rsid w:val="00A67B1B"/>
    <w:pPr>
      <w:ind w:left="600"/>
    </w:pPr>
    <w:rPr>
      <w:sz w:val="18"/>
      <w:szCs w:val="18"/>
    </w:rPr>
  </w:style>
  <w:style w:type="paragraph" w:styleId="TDC5">
    <w:name w:val="toc 5"/>
    <w:basedOn w:val="Normal"/>
    <w:next w:val="Normal"/>
    <w:autoRedefine/>
    <w:semiHidden/>
    <w:rsid w:val="00A67B1B"/>
    <w:pPr>
      <w:ind w:left="800"/>
    </w:pPr>
    <w:rPr>
      <w:sz w:val="18"/>
      <w:szCs w:val="18"/>
    </w:rPr>
  </w:style>
  <w:style w:type="paragraph" w:styleId="TDC6">
    <w:name w:val="toc 6"/>
    <w:basedOn w:val="Normal"/>
    <w:next w:val="Normal"/>
    <w:autoRedefine/>
    <w:semiHidden/>
    <w:rsid w:val="004E3BBA"/>
    <w:pPr>
      <w:ind w:left="1000"/>
    </w:pPr>
    <w:rPr>
      <w:rFonts w:ascii="Times New Roman" w:hAnsi="Times New Roman"/>
      <w:sz w:val="18"/>
      <w:szCs w:val="18"/>
    </w:rPr>
  </w:style>
  <w:style w:type="paragraph" w:styleId="TDC7">
    <w:name w:val="toc 7"/>
    <w:basedOn w:val="Normal"/>
    <w:next w:val="Normal"/>
    <w:autoRedefine/>
    <w:semiHidden/>
    <w:rsid w:val="004E3BBA"/>
    <w:pPr>
      <w:ind w:left="1200"/>
    </w:pPr>
    <w:rPr>
      <w:rFonts w:ascii="Times New Roman" w:hAnsi="Times New Roman"/>
      <w:sz w:val="18"/>
      <w:szCs w:val="18"/>
    </w:rPr>
  </w:style>
  <w:style w:type="paragraph" w:styleId="TDC8">
    <w:name w:val="toc 8"/>
    <w:basedOn w:val="Normal"/>
    <w:next w:val="Normal"/>
    <w:autoRedefine/>
    <w:semiHidden/>
    <w:rsid w:val="004E3BBA"/>
    <w:pPr>
      <w:ind w:left="1400"/>
    </w:pPr>
    <w:rPr>
      <w:rFonts w:ascii="Times New Roman" w:hAnsi="Times New Roman"/>
      <w:sz w:val="18"/>
      <w:szCs w:val="18"/>
    </w:rPr>
  </w:style>
  <w:style w:type="paragraph" w:styleId="TDC9">
    <w:name w:val="toc 9"/>
    <w:basedOn w:val="Normal"/>
    <w:next w:val="Normal"/>
    <w:autoRedefine/>
    <w:semiHidden/>
    <w:rsid w:val="004E3BBA"/>
    <w:pPr>
      <w:ind w:left="1600"/>
    </w:pPr>
    <w:rPr>
      <w:rFonts w:ascii="Times New Roman" w:hAnsi="Times New Roman"/>
      <w:sz w:val="18"/>
      <w:szCs w:val="18"/>
    </w:rPr>
  </w:style>
  <w:style w:type="paragraph" w:customStyle="1" w:styleId="T1">
    <w:name w:val="T1"/>
    <w:basedOn w:val="Normal"/>
    <w:next w:val="Normal"/>
    <w:link w:val="T1Car"/>
    <w:rsid w:val="004E3BBA"/>
    <w:pPr>
      <w:numPr>
        <w:numId w:val="1"/>
      </w:numPr>
      <w:autoSpaceDE w:val="0"/>
      <w:autoSpaceDN w:val="0"/>
      <w:adjustRightInd w:val="0"/>
      <w:spacing w:line="360" w:lineRule="auto"/>
      <w:outlineLvl w:val="0"/>
    </w:pPr>
    <w:rPr>
      <w:rFonts w:cs="Arial"/>
      <w:b/>
    </w:rPr>
  </w:style>
  <w:style w:type="character" w:customStyle="1" w:styleId="T1Car">
    <w:name w:val="T1 Car"/>
    <w:link w:val="T1"/>
    <w:rsid w:val="004E3BBA"/>
    <w:rPr>
      <w:rFonts w:ascii="Arial" w:hAnsi="Arial" w:cs="Arial"/>
      <w:b/>
    </w:rPr>
  </w:style>
  <w:style w:type="paragraph" w:customStyle="1" w:styleId="T2">
    <w:name w:val="T2"/>
    <w:basedOn w:val="Normal"/>
    <w:next w:val="Normal"/>
    <w:rsid w:val="004E3BBA"/>
    <w:pPr>
      <w:numPr>
        <w:ilvl w:val="1"/>
        <w:numId w:val="1"/>
      </w:numPr>
      <w:autoSpaceDE w:val="0"/>
      <w:autoSpaceDN w:val="0"/>
      <w:adjustRightInd w:val="0"/>
      <w:spacing w:line="360" w:lineRule="auto"/>
      <w:outlineLvl w:val="1"/>
    </w:pPr>
    <w:rPr>
      <w:rFonts w:cs="Arial"/>
      <w:b/>
    </w:rPr>
  </w:style>
  <w:style w:type="paragraph" w:customStyle="1" w:styleId="T3">
    <w:name w:val="T3"/>
    <w:basedOn w:val="Normal"/>
    <w:next w:val="Normal"/>
    <w:rsid w:val="004E3BBA"/>
    <w:pPr>
      <w:numPr>
        <w:ilvl w:val="2"/>
        <w:numId w:val="1"/>
      </w:numPr>
      <w:jc w:val="both"/>
      <w:outlineLvl w:val="2"/>
    </w:pPr>
    <w:rPr>
      <w:b/>
    </w:rPr>
  </w:style>
  <w:style w:type="paragraph" w:customStyle="1" w:styleId="T4">
    <w:name w:val="T4"/>
    <w:basedOn w:val="Normal"/>
    <w:link w:val="T4Car"/>
    <w:rsid w:val="004E3BBA"/>
    <w:pPr>
      <w:numPr>
        <w:ilvl w:val="3"/>
        <w:numId w:val="1"/>
      </w:numPr>
    </w:pPr>
  </w:style>
  <w:style w:type="paragraph" w:styleId="Piedepgina">
    <w:name w:val="footer"/>
    <w:basedOn w:val="Normal"/>
    <w:link w:val="PiedepginaCar"/>
    <w:uiPriority w:val="99"/>
    <w:rsid w:val="004E3BBA"/>
    <w:pPr>
      <w:tabs>
        <w:tab w:val="center" w:pos="4252"/>
        <w:tab w:val="right" w:pos="8504"/>
      </w:tabs>
    </w:pPr>
  </w:style>
  <w:style w:type="character" w:styleId="Hipervnculo">
    <w:name w:val="Hyperlink"/>
    <w:uiPriority w:val="99"/>
    <w:rsid w:val="004E3BBA"/>
    <w:rPr>
      <w:color w:val="0000FF"/>
      <w:u w:val="single"/>
    </w:rPr>
  </w:style>
  <w:style w:type="paragraph" w:styleId="Textonotaalfinal">
    <w:name w:val="endnote text"/>
    <w:basedOn w:val="Normal"/>
    <w:semiHidden/>
    <w:rsid w:val="004E3BBA"/>
  </w:style>
  <w:style w:type="character" w:styleId="Refdenotaalfinal">
    <w:name w:val="endnote reference"/>
    <w:semiHidden/>
    <w:rsid w:val="004E3BBA"/>
    <w:rPr>
      <w:vertAlign w:val="superscript"/>
    </w:rPr>
  </w:style>
  <w:style w:type="character" w:customStyle="1" w:styleId="WW8Num3z0">
    <w:name w:val="WW8Num3z0"/>
    <w:rsid w:val="004E3BBA"/>
    <w:rPr>
      <w:rFonts w:ascii="Symbol" w:hAnsi="Symbol"/>
    </w:rPr>
  </w:style>
  <w:style w:type="character" w:customStyle="1" w:styleId="WW8Num3z1">
    <w:name w:val="WW8Num3z1"/>
    <w:rsid w:val="004E3BBA"/>
    <w:rPr>
      <w:rFonts w:ascii="Courier New" w:hAnsi="Courier New" w:cs="Courier New"/>
    </w:rPr>
  </w:style>
  <w:style w:type="character" w:customStyle="1" w:styleId="WW8Num3z2">
    <w:name w:val="WW8Num3z2"/>
    <w:rsid w:val="004E3BBA"/>
    <w:rPr>
      <w:rFonts w:ascii="Wingdings" w:hAnsi="Wingdings"/>
    </w:rPr>
  </w:style>
  <w:style w:type="character" w:customStyle="1" w:styleId="WW8Num5z0">
    <w:name w:val="WW8Num5z0"/>
    <w:rsid w:val="004E3BBA"/>
    <w:rPr>
      <w:rFonts w:ascii="Symbol" w:hAnsi="Symbol"/>
    </w:rPr>
  </w:style>
  <w:style w:type="character" w:customStyle="1" w:styleId="WW8Num5z1">
    <w:name w:val="WW8Num5z1"/>
    <w:rsid w:val="004E3BBA"/>
    <w:rPr>
      <w:rFonts w:ascii="Courier New" w:hAnsi="Courier New" w:cs="Courier New"/>
    </w:rPr>
  </w:style>
  <w:style w:type="character" w:customStyle="1" w:styleId="WW8Num5z2">
    <w:name w:val="WW8Num5z2"/>
    <w:rsid w:val="004E3BBA"/>
    <w:rPr>
      <w:rFonts w:ascii="Wingdings" w:hAnsi="Wingdings"/>
    </w:rPr>
  </w:style>
  <w:style w:type="character" w:customStyle="1" w:styleId="WW8Num6z0">
    <w:name w:val="WW8Num6z0"/>
    <w:rsid w:val="004E3BBA"/>
    <w:rPr>
      <w:rFonts w:ascii="Symbol" w:hAnsi="Symbol"/>
    </w:rPr>
  </w:style>
  <w:style w:type="character" w:customStyle="1" w:styleId="WW8Num7z0">
    <w:name w:val="WW8Num7z0"/>
    <w:rsid w:val="004E3BBA"/>
    <w:rPr>
      <w:rFonts w:ascii="Symbol" w:hAnsi="Symbol"/>
    </w:rPr>
  </w:style>
  <w:style w:type="character" w:customStyle="1" w:styleId="WW8Num7z1">
    <w:name w:val="WW8Num7z1"/>
    <w:rsid w:val="004E3BBA"/>
    <w:rPr>
      <w:rFonts w:ascii="Courier New" w:hAnsi="Courier New" w:cs="Courier New"/>
    </w:rPr>
  </w:style>
  <w:style w:type="character" w:customStyle="1" w:styleId="WW8Num7z2">
    <w:name w:val="WW8Num7z2"/>
    <w:rsid w:val="004E3BBA"/>
    <w:rPr>
      <w:rFonts w:ascii="Wingdings" w:hAnsi="Wingdings"/>
    </w:rPr>
  </w:style>
  <w:style w:type="character" w:customStyle="1" w:styleId="WW8Num8z0">
    <w:name w:val="WW8Num8z0"/>
    <w:rsid w:val="004E3BBA"/>
    <w:rPr>
      <w:rFonts w:ascii="Symbol" w:hAnsi="Symbol"/>
    </w:rPr>
  </w:style>
  <w:style w:type="character" w:customStyle="1" w:styleId="WW8Num8z1">
    <w:name w:val="WW8Num8z1"/>
    <w:rsid w:val="004E3BBA"/>
    <w:rPr>
      <w:rFonts w:ascii="Courier New" w:hAnsi="Courier New" w:cs="Courier New"/>
    </w:rPr>
  </w:style>
  <w:style w:type="character" w:customStyle="1" w:styleId="WW8Num8z2">
    <w:name w:val="WW8Num8z2"/>
    <w:rsid w:val="004E3BBA"/>
    <w:rPr>
      <w:rFonts w:ascii="Wingdings" w:hAnsi="Wingdings"/>
    </w:rPr>
  </w:style>
  <w:style w:type="character" w:customStyle="1" w:styleId="WW8Num10z0">
    <w:name w:val="WW8Num10z0"/>
    <w:rsid w:val="004E3BBA"/>
    <w:rPr>
      <w:rFonts w:ascii="Times New Roman" w:eastAsia="Times New Roman" w:hAnsi="Times New Roman" w:cs="Times New Roman"/>
      <w:sz w:val="24"/>
    </w:rPr>
  </w:style>
  <w:style w:type="character" w:customStyle="1" w:styleId="WW8Num10z1">
    <w:name w:val="WW8Num10z1"/>
    <w:rsid w:val="004E3BBA"/>
    <w:rPr>
      <w:rFonts w:ascii="Courier New" w:hAnsi="Courier New" w:cs="Courier New"/>
    </w:rPr>
  </w:style>
  <w:style w:type="character" w:customStyle="1" w:styleId="WW8Num10z2">
    <w:name w:val="WW8Num10z2"/>
    <w:rsid w:val="004E3BBA"/>
    <w:rPr>
      <w:rFonts w:ascii="Wingdings" w:hAnsi="Wingdings"/>
    </w:rPr>
  </w:style>
  <w:style w:type="character" w:customStyle="1" w:styleId="WW8Num10z3">
    <w:name w:val="WW8Num10z3"/>
    <w:rsid w:val="004E3BBA"/>
    <w:rPr>
      <w:rFonts w:ascii="Symbol" w:hAnsi="Symbol"/>
    </w:rPr>
  </w:style>
  <w:style w:type="character" w:customStyle="1" w:styleId="WW8Num11z1">
    <w:name w:val="WW8Num11z1"/>
    <w:rsid w:val="004E3BBA"/>
    <w:rPr>
      <w:rFonts w:ascii="Courier New" w:hAnsi="Courier New"/>
    </w:rPr>
  </w:style>
  <w:style w:type="character" w:customStyle="1" w:styleId="WW8Num11z2">
    <w:name w:val="WW8Num11z2"/>
    <w:rsid w:val="004E3BBA"/>
    <w:rPr>
      <w:rFonts w:ascii="Wingdings" w:hAnsi="Wingdings"/>
    </w:rPr>
  </w:style>
  <w:style w:type="character" w:customStyle="1" w:styleId="WW8Num11z3">
    <w:name w:val="WW8Num11z3"/>
    <w:rsid w:val="004E3BBA"/>
    <w:rPr>
      <w:rFonts w:ascii="Symbol" w:hAnsi="Symbol"/>
    </w:rPr>
  </w:style>
  <w:style w:type="character" w:customStyle="1" w:styleId="WW8Num12z0">
    <w:name w:val="WW8Num12z0"/>
    <w:rsid w:val="004E3BBA"/>
    <w:rPr>
      <w:rFonts w:ascii="Symbol" w:hAnsi="Symbol"/>
    </w:rPr>
  </w:style>
  <w:style w:type="character" w:customStyle="1" w:styleId="WW8Num12z1">
    <w:name w:val="WW8Num12z1"/>
    <w:rsid w:val="004E3BBA"/>
    <w:rPr>
      <w:rFonts w:ascii="Courier New" w:hAnsi="Courier New" w:cs="Courier New"/>
    </w:rPr>
  </w:style>
  <w:style w:type="character" w:customStyle="1" w:styleId="WW8Num12z2">
    <w:name w:val="WW8Num12z2"/>
    <w:rsid w:val="004E3BBA"/>
    <w:rPr>
      <w:rFonts w:ascii="Wingdings" w:hAnsi="Wingdings"/>
    </w:rPr>
  </w:style>
  <w:style w:type="character" w:customStyle="1" w:styleId="WW8Num14z0">
    <w:name w:val="WW8Num14z0"/>
    <w:rsid w:val="004E3BBA"/>
    <w:rPr>
      <w:rFonts w:ascii="Wingdings" w:hAnsi="Wingdings"/>
    </w:rPr>
  </w:style>
  <w:style w:type="character" w:customStyle="1" w:styleId="WW8Num14z1">
    <w:name w:val="WW8Num14z1"/>
    <w:rsid w:val="004E3BBA"/>
    <w:rPr>
      <w:rFonts w:ascii="Courier New" w:hAnsi="Courier New" w:cs="Courier New"/>
    </w:rPr>
  </w:style>
  <w:style w:type="character" w:customStyle="1" w:styleId="WW8Num14z3">
    <w:name w:val="WW8Num14z3"/>
    <w:rsid w:val="004E3BBA"/>
    <w:rPr>
      <w:rFonts w:ascii="Symbol" w:hAnsi="Symbol"/>
    </w:rPr>
  </w:style>
  <w:style w:type="character" w:customStyle="1" w:styleId="WW8Num15z1">
    <w:name w:val="WW8Num15z1"/>
    <w:rsid w:val="004E3BBA"/>
    <w:rPr>
      <w:b/>
    </w:rPr>
  </w:style>
  <w:style w:type="character" w:customStyle="1" w:styleId="WW8Num16z0">
    <w:name w:val="WW8Num16z0"/>
    <w:rsid w:val="004E3BBA"/>
    <w:rPr>
      <w:rFonts w:ascii="Wingdings" w:hAnsi="Wingdings"/>
    </w:rPr>
  </w:style>
  <w:style w:type="character" w:customStyle="1" w:styleId="WW8Num16z3">
    <w:name w:val="WW8Num16z3"/>
    <w:rsid w:val="004E3BBA"/>
    <w:rPr>
      <w:rFonts w:ascii="Symbol" w:hAnsi="Symbol"/>
    </w:rPr>
  </w:style>
  <w:style w:type="character" w:customStyle="1" w:styleId="WW8Num16z4">
    <w:name w:val="WW8Num16z4"/>
    <w:rsid w:val="004E3BBA"/>
    <w:rPr>
      <w:rFonts w:ascii="Courier New" w:hAnsi="Courier New" w:cs="Courier New"/>
    </w:rPr>
  </w:style>
  <w:style w:type="character" w:customStyle="1" w:styleId="WW8Num17z0">
    <w:name w:val="WW8Num17z0"/>
    <w:rsid w:val="004E3BBA"/>
    <w:rPr>
      <w:rFonts w:ascii="Times New Roman" w:eastAsia="Times New Roman" w:hAnsi="Times New Roman" w:cs="Times New Roman"/>
    </w:rPr>
  </w:style>
  <w:style w:type="character" w:customStyle="1" w:styleId="WW8Num17z1">
    <w:name w:val="WW8Num17z1"/>
    <w:rsid w:val="004E3BBA"/>
    <w:rPr>
      <w:rFonts w:ascii="Courier New" w:hAnsi="Courier New" w:cs="Courier New"/>
    </w:rPr>
  </w:style>
  <w:style w:type="character" w:customStyle="1" w:styleId="WW8Num17z2">
    <w:name w:val="WW8Num17z2"/>
    <w:rsid w:val="004E3BBA"/>
    <w:rPr>
      <w:rFonts w:ascii="Wingdings" w:hAnsi="Wingdings"/>
    </w:rPr>
  </w:style>
  <w:style w:type="character" w:customStyle="1" w:styleId="WW8Num17z3">
    <w:name w:val="WW8Num17z3"/>
    <w:rsid w:val="004E3BBA"/>
    <w:rPr>
      <w:rFonts w:ascii="Symbol" w:hAnsi="Symbol"/>
    </w:rPr>
  </w:style>
  <w:style w:type="character" w:customStyle="1" w:styleId="WW8Num22z0">
    <w:name w:val="WW8Num22z0"/>
    <w:rsid w:val="004E3BBA"/>
    <w:rPr>
      <w:rFonts w:ascii="Symbol" w:hAnsi="Symbol"/>
    </w:rPr>
  </w:style>
  <w:style w:type="character" w:customStyle="1" w:styleId="WW8Num22z1">
    <w:name w:val="WW8Num22z1"/>
    <w:rsid w:val="004E3BBA"/>
    <w:rPr>
      <w:rFonts w:ascii="Courier New" w:hAnsi="Courier New" w:cs="Courier New"/>
    </w:rPr>
  </w:style>
  <w:style w:type="character" w:customStyle="1" w:styleId="WW8Num22z2">
    <w:name w:val="WW8Num22z2"/>
    <w:rsid w:val="004E3BBA"/>
    <w:rPr>
      <w:rFonts w:ascii="Wingdings" w:hAnsi="Wingdings"/>
    </w:rPr>
  </w:style>
  <w:style w:type="character" w:customStyle="1" w:styleId="WW8Num23z0">
    <w:name w:val="WW8Num23z0"/>
    <w:rsid w:val="004E3BBA"/>
    <w:rPr>
      <w:rFonts w:ascii="Symbol" w:hAnsi="Symbol"/>
    </w:rPr>
  </w:style>
  <w:style w:type="character" w:customStyle="1" w:styleId="WW8Num23z1">
    <w:name w:val="WW8Num23z1"/>
    <w:rsid w:val="004E3BBA"/>
    <w:rPr>
      <w:rFonts w:ascii="Courier New" w:hAnsi="Courier New" w:cs="Courier New"/>
    </w:rPr>
  </w:style>
  <w:style w:type="character" w:customStyle="1" w:styleId="WW8Num23z2">
    <w:name w:val="WW8Num23z2"/>
    <w:rsid w:val="004E3BBA"/>
    <w:rPr>
      <w:rFonts w:ascii="Wingdings" w:hAnsi="Wingdings"/>
    </w:rPr>
  </w:style>
  <w:style w:type="character" w:customStyle="1" w:styleId="WW8Num25z0">
    <w:name w:val="WW8Num25z0"/>
    <w:rsid w:val="004E3BBA"/>
    <w:rPr>
      <w:rFonts w:ascii="Symbol" w:hAnsi="Symbol"/>
    </w:rPr>
  </w:style>
  <w:style w:type="character" w:customStyle="1" w:styleId="WW8Num25z1">
    <w:name w:val="WW8Num25z1"/>
    <w:rsid w:val="004E3BBA"/>
    <w:rPr>
      <w:rFonts w:ascii="Courier New" w:hAnsi="Courier New" w:cs="Courier New"/>
    </w:rPr>
  </w:style>
  <w:style w:type="character" w:customStyle="1" w:styleId="WW8Num25z2">
    <w:name w:val="WW8Num25z2"/>
    <w:rsid w:val="004E3BBA"/>
    <w:rPr>
      <w:rFonts w:ascii="Wingdings" w:hAnsi="Wingdings"/>
    </w:rPr>
  </w:style>
  <w:style w:type="character" w:customStyle="1" w:styleId="WW8Num26z0">
    <w:name w:val="WW8Num26z0"/>
    <w:rsid w:val="004E3BBA"/>
    <w:rPr>
      <w:rFonts w:ascii="Symbol" w:hAnsi="Symbol"/>
    </w:rPr>
  </w:style>
  <w:style w:type="character" w:customStyle="1" w:styleId="WW8Num26z1">
    <w:name w:val="WW8Num26z1"/>
    <w:rsid w:val="004E3BBA"/>
    <w:rPr>
      <w:rFonts w:ascii="Courier New" w:hAnsi="Courier New" w:cs="Courier New"/>
    </w:rPr>
  </w:style>
  <w:style w:type="character" w:customStyle="1" w:styleId="WW8Num26z2">
    <w:name w:val="WW8Num26z2"/>
    <w:rsid w:val="004E3BBA"/>
    <w:rPr>
      <w:rFonts w:ascii="Wingdings" w:hAnsi="Wingdings"/>
    </w:rPr>
  </w:style>
  <w:style w:type="character" w:customStyle="1" w:styleId="WW8Num27z0">
    <w:name w:val="WW8Num27z0"/>
    <w:rsid w:val="004E3BBA"/>
    <w:rPr>
      <w:rFonts w:ascii="Wingdings" w:hAnsi="Wingdings"/>
      <w:color w:val="E23331"/>
    </w:rPr>
  </w:style>
  <w:style w:type="character" w:customStyle="1" w:styleId="WW8Num27z1">
    <w:name w:val="WW8Num27z1"/>
    <w:rsid w:val="004E3BBA"/>
    <w:rPr>
      <w:rFonts w:ascii="Courier New" w:hAnsi="Courier New" w:cs="Courier New"/>
    </w:rPr>
  </w:style>
  <w:style w:type="character" w:customStyle="1" w:styleId="WW8Num27z2">
    <w:name w:val="WW8Num27z2"/>
    <w:rsid w:val="004E3BBA"/>
    <w:rPr>
      <w:rFonts w:ascii="Wingdings" w:hAnsi="Wingdings"/>
    </w:rPr>
  </w:style>
  <w:style w:type="character" w:customStyle="1" w:styleId="WW8Num27z3">
    <w:name w:val="WW8Num27z3"/>
    <w:rsid w:val="004E3BBA"/>
    <w:rPr>
      <w:rFonts w:ascii="Symbol" w:hAnsi="Symbol"/>
    </w:rPr>
  </w:style>
  <w:style w:type="character" w:customStyle="1" w:styleId="WW8Num29z0">
    <w:name w:val="WW8Num29z0"/>
    <w:rsid w:val="004E3BBA"/>
    <w:rPr>
      <w:rFonts w:ascii="Symbol" w:hAnsi="Symbol"/>
    </w:rPr>
  </w:style>
  <w:style w:type="character" w:customStyle="1" w:styleId="WW8Num29z1">
    <w:name w:val="WW8Num29z1"/>
    <w:rsid w:val="004E3BBA"/>
    <w:rPr>
      <w:rFonts w:ascii="Courier New" w:hAnsi="Courier New" w:cs="Courier New"/>
    </w:rPr>
  </w:style>
  <w:style w:type="character" w:customStyle="1" w:styleId="WW8Num29z2">
    <w:name w:val="WW8Num29z2"/>
    <w:rsid w:val="004E3BBA"/>
    <w:rPr>
      <w:rFonts w:ascii="Wingdings" w:hAnsi="Wingdings"/>
    </w:rPr>
  </w:style>
  <w:style w:type="character" w:customStyle="1" w:styleId="WW8Num31z0">
    <w:name w:val="WW8Num31z0"/>
    <w:rsid w:val="004E3BBA"/>
    <w:rPr>
      <w:rFonts w:ascii="Arial" w:hAnsi="Arial"/>
      <w:b/>
      <w:i w:val="0"/>
      <w:color w:val="auto"/>
      <w:sz w:val="24"/>
      <w:szCs w:val="24"/>
    </w:rPr>
  </w:style>
  <w:style w:type="character" w:customStyle="1" w:styleId="WW8Num31z1">
    <w:name w:val="WW8Num31z1"/>
    <w:rsid w:val="004E3BBA"/>
    <w:rPr>
      <w:sz w:val="20"/>
      <w:szCs w:val="20"/>
    </w:rPr>
  </w:style>
  <w:style w:type="character" w:customStyle="1" w:styleId="WW8Num31z2">
    <w:name w:val="WW8Num31z2"/>
    <w:rsid w:val="004E3BBA"/>
    <w:rPr>
      <w:b/>
    </w:rPr>
  </w:style>
  <w:style w:type="character" w:customStyle="1" w:styleId="WW8Num32z1">
    <w:name w:val="WW8Num32z1"/>
    <w:rsid w:val="004E3BBA"/>
    <w:rPr>
      <w:rFonts w:ascii="Courier New" w:hAnsi="Courier New"/>
    </w:rPr>
  </w:style>
  <w:style w:type="character" w:customStyle="1" w:styleId="WW8Num32z2">
    <w:name w:val="WW8Num32z2"/>
    <w:rsid w:val="004E3BBA"/>
    <w:rPr>
      <w:rFonts w:ascii="Wingdings" w:hAnsi="Wingdings"/>
    </w:rPr>
  </w:style>
  <w:style w:type="character" w:customStyle="1" w:styleId="WW8Num32z3">
    <w:name w:val="WW8Num32z3"/>
    <w:rsid w:val="004E3BBA"/>
    <w:rPr>
      <w:rFonts w:ascii="Symbol" w:hAnsi="Symbol"/>
    </w:rPr>
  </w:style>
  <w:style w:type="character" w:customStyle="1" w:styleId="WW8Num33z1">
    <w:name w:val="WW8Num33z1"/>
    <w:rsid w:val="004E3BBA"/>
    <w:rPr>
      <w:rFonts w:ascii="Courier New" w:hAnsi="Courier New"/>
    </w:rPr>
  </w:style>
  <w:style w:type="character" w:customStyle="1" w:styleId="WW8Num33z2">
    <w:name w:val="WW8Num33z2"/>
    <w:rsid w:val="004E3BBA"/>
    <w:rPr>
      <w:rFonts w:ascii="Wingdings" w:hAnsi="Wingdings"/>
    </w:rPr>
  </w:style>
  <w:style w:type="character" w:customStyle="1" w:styleId="WW8Num33z3">
    <w:name w:val="WW8Num33z3"/>
    <w:rsid w:val="004E3BBA"/>
    <w:rPr>
      <w:rFonts w:ascii="Symbol" w:hAnsi="Symbol"/>
    </w:rPr>
  </w:style>
  <w:style w:type="character" w:customStyle="1" w:styleId="WW8Num35z0">
    <w:name w:val="WW8Num35z0"/>
    <w:rsid w:val="004E3BBA"/>
    <w:rPr>
      <w:rFonts w:ascii="Symbol" w:hAnsi="Symbol"/>
    </w:rPr>
  </w:style>
  <w:style w:type="character" w:customStyle="1" w:styleId="WW8Num35z1">
    <w:name w:val="WW8Num35z1"/>
    <w:rsid w:val="004E3BBA"/>
    <w:rPr>
      <w:rFonts w:ascii="Courier New" w:hAnsi="Courier New" w:cs="Courier New"/>
    </w:rPr>
  </w:style>
  <w:style w:type="character" w:customStyle="1" w:styleId="WW8Num35z2">
    <w:name w:val="WW8Num35z2"/>
    <w:rsid w:val="004E3BBA"/>
    <w:rPr>
      <w:rFonts w:ascii="Wingdings" w:hAnsi="Wingdings"/>
    </w:rPr>
  </w:style>
  <w:style w:type="character" w:customStyle="1" w:styleId="WW8Num36z0">
    <w:name w:val="WW8Num36z0"/>
    <w:rsid w:val="004E3BBA"/>
    <w:rPr>
      <w:rFonts w:ascii="Symbol" w:hAnsi="Symbol"/>
    </w:rPr>
  </w:style>
  <w:style w:type="character" w:customStyle="1" w:styleId="WW8Num36z1">
    <w:name w:val="WW8Num36z1"/>
    <w:rsid w:val="004E3BBA"/>
    <w:rPr>
      <w:rFonts w:ascii="Courier New" w:hAnsi="Courier New" w:cs="Courier New"/>
    </w:rPr>
  </w:style>
  <w:style w:type="character" w:customStyle="1" w:styleId="WW8Num36z2">
    <w:name w:val="WW8Num36z2"/>
    <w:rsid w:val="004E3BBA"/>
    <w:rPr>
      <w:rFonts w:ascii="Wingdings" w:hAnsi="Wingdings"/>
    </w:rPr>
  </w:style>
  <w:style w:type="character" w:customStyle="1" w:styleId="WW8Num37z0">
    <w:name w:val="WW8Num37z0"/>
    <w:rsid w:val="004E3BBA"/>
    <w:rPr>
      <w:rFonts w:ascii="Symbol" w:hAnsi="Symbol"/>
    </w:rPr>
  </w:style>
  <w:style w:type="character" w:customStyle="1" w:styleId="WW8Num37z1">
    <w:name w:val="WW8Num37z1"/>
    <w:rsid w:val="004E3BBA"/>
    <w:rPr>
      <w:rFonts w:ascii="Courier New" w:hAnsi="Courier New" w:cs="Courier New"/>
    </w:rPr>
  </w:style>
  <w:style w:type="character" w:customStyle="1" w:styleId="WW8Num37z2">
    <w:name w:val="WW8Num37z2"/>
    <w:rsid w:val="004E3BBA"/>
    <w:rPr>
      <w:rFonts w:ascii="Wingdings" w:hAnsi="Wingdings"/>
    </w:rPr>
  </w:style>
  <w:style w:type="character" w:customStyle="1" w:styleId="WW8Num38z0">
    <w:name w:val="WW8Num38z0"/>
    <w:rsid w:val="004E3BBA"/>
    <w:rPr>
      <w:rFonts w:ascii="Wingdings" w:hAnsi="Wingdings"/>
    </w:rPr>
  </w:style>
  <w:style w:type="character" w:customStyle="1" w:styleId="WW8Num38z1">
    <w:name w:val="WW8Num38z1"/>
    <w:rsid w:val="004E3BBA"/>
    <w:rPr>
      <w:rFonts w:ascii="Courier New" w:hAnsi="Courier New" w:cs="Courier New"/>
    </w:rPr>
  </w:style>
  <w:style w:type="character" w:customStyle="1" w:styleId="WW8Num38z3">
    <w:name w:val="WW8Num38z3"/>
    <w:rsid w:val="004E3BBA"/>
    <w:rPr>
      <w:rFonts w:ascii="Symbol" w:hAnsi="Symbol"/>
    </w:rPr>
  </w:style>
  <w:style w:type="character" w:customStyle="1" w:styleId="WW8Num39z0">
    <w:name w:val="WW8Num39z0"/>
    <w:rsid w:val="004E3BBA"/>
    <w:rPr>
      <w:rFonts w:ascii="Symbol" w:hAnsi="Symbol"/>
    </w:rPr>
  </w:style>
  <w:style w:type="character" w:customStyle="1" w:styleId="WW8Num39z1">
    <w:name w:val="WW8Num39z1"/>
    <w:rsid w:val="004E3BBA"/>
    <w:rPr>
      <w:rFonts w:ascii="Courier New" w:hAnsi="Courier New" w:cs="Courier New"/>
    </w:rPr>
  </w:style>
  <w:style w:type="character" w:customStyle="1" w:styleId="WW8Num39z2">
    <w:name w:val="WW8Num39z2"/>
    <w:rsid w:val="004E3BBA"/>
    <w:rPr>
      <w:rFonts w:ascii="Wingdings" w:hAnsi="Wingdings"/>
    </w:rPr>
  </w:style>
  <w:style w:type="character" w:customStyle="1" w:styleId="WW8Num40z0">
    <w:name w:val="WW8Num40z0"/>
    <w:rsid w:val="004E3BBA"/>
    <w:rPr>
      <w:rFonts w:ascii="Wingdings" w:hAnsi="Wingdings"/>
    </w:rPr>
  </w:style>
  <w:style w:type="character" w:customStyle="1" w:styleId="WW8Num40z1">
    <w:name w:val="WW8Num40z1"/>
    <w:rsid w:val="004E3BBA"/>
    <w:rPr>
      <w:rFonts w:ascii="Courier New" w:hAnsi="Courier New" w:cs="Courier New"/>
    </w:rPr>
  </w:style>
  <w:style w:type="character" w:customStyle="1" w:styleId="WW8Num40z3">
    <w:name w:val="WW8Num40z3"/>
    <w:rsid w:val="004E3BBA"/>
    <w:rPr>
      <w:rFonts w:ascii="Symbol" w:hAnsi="Symbol"/>
    </w:rPr>
  </w:style>
  <w:style w:type="character" w:customStyle="1" w:styleId="WW8Num42z0">
    <w:name w:val="WW8Num42z0"/>
    <w:rsid w:val="004E3BBA"/>
    <w:rPr>
      <w:rFonts w:ascii="Symbol" w:hAnsi="Symbol"/>
    </w:rPr>
  </w:style>
  <w:style w:type="character" w:customStyle="1" w:styleId="WW8Num42z1">
    <w:name w:val="WW8Num42z1"/>
    <w:rsid w:val="004E3BBA"/>
    <w:rPr>
      <w:rFonts w:ascii="Courier New" w:hAnsi="Courier New" w:cs="Courier New"/>
    </w:rPr>
  </w:style>
  <w:style w:type="character" w:customStyle="1" w:styleId="WW8Num42z2">
    <w:name w:val="WW8Num42z2"/>
    <w:rsid w:val="004E3BBA"/>
    <w:rPr>
      <w:rFonts w:ascii="Wingdings" w:hAnsi="Wingdings"/>
    </w:rPr>
  </w:style>
  <w:style w:type="character" w:customStyle="1" w:styleId="Fuentedeprrafopredeter1">
    <w:name w:val="Fuente de párrafo predeter.1"/>
    <w:rsid w:val="004E3BBA"/>
  </w:style>
  <w:style w:type="character" w:customStyle="1" w:styleId="Ttulo2Car">
    <w:name w:val="Título 2 Car"/>
    <w:aliases w:val="TF-Overskrit 2 Car,21 Car,h2 Car,A.B.C. Car,heading 2 Car,2 Car,A Car,A Head Car,Header 2 Car,l2 Car,Heading2 Car,H2-Heading 2 Car,Header2 Car,22 Car,heading2 Car,list2 Car,H2 Car,list 2 Car,23 Car,24 Car,25 Car,211 Car,221 Car,231 Car"/>
    <w:link w:val="Ttulo2"/>
    <w:rsid w:val="004E3BBA"/>
    <w:rPr>
      <w:rFonts w:ascii="Arial" w:hAnsi="Arial"/>
      <w:b/>
      <w:sz w:val="24"/>
      <w:lang w:val="es-ES_tradnl"/>
    </w:rPr>
  </w:style>
  <w:style w:type="paragraph" w:customStyle="1" w:styleId="Encabezado1">
    <w:name w:val="Encabezado1"/>
    <w:basedOn w:val="Normal"/>
    <w:next w:val="Textoindependiente"/>
    <w:rsid w:val="004E3BBA"/>
    <w:pPr>
      <w:keepNext/>
      <w:suppressAutoHyphens/>
      <w:spacing w:before="240" w:after="120"/>
    </w:pPr>
    <w:rPr>
      <w:rFonts w:eastAsia="DejaVu Sans" w:cs="DejaVu Sans"/>
      <w:sz w:val="28"/>
      <w:szCs w:val="28"/>
      <w:lang w:eastAsia="ar-SA"/>
    </w:rPr>
  </w:style>
  <w:style w:type="paragraph" w:styleId="Textoindependiente">
    <w:name w:val="Body Text"/>
    <w:basedOn w:val="Normal"/>
    <w:rsid w:val="004E3BBA"/>
    <w:pPr>
      <w:suppressAutoHyphens/>
      <w:spacing w:before="120" w:after="120"/>
      <w:jc w:val="both"/>
    </w:pPr>
    <w:rPr>
      <w:rFonts w:ascii="Times New Roman" w:hAnsi="Times New Roman"/>
      <w:sz w:val="24"/>
      <w:lang w:eastAsia="ar-SA"/>
    </w:rPr>
  </w:style>
  <w:style w:type="paragraph" w:styleId="Lista">
    <w:name w:val="List"/>
    <w:basedOn w:val="Textoindependiente"/>
    <w:rsid w:val="004E3BBA"/>
  </w:style>
  <w:style w:type="paragraph" w:customStyle="1" w:styleId="Etiqueta">
    <w:name w:val="Etiqueta"/>
    <w:basedOn w:val="Normal"/>
    <w:rsid w:val="004E3BBA"/>
    <w:pPr>
      <w:suppressLineNumbers/>
      <w:suppressAutoHyphens/>
      <w:spacing w:before="120" w:after="120"/>
    </w:pPr>
    <w:rPr>
      <w:i/>
      <w:iCs/>
      <w:sz w:val="24"/>
      <w:szCs w:val="24"/>
      <w:lang w:eastAsia="ar-SA"/>
    </w:rPr>
  </w:style>
  <w:style w:type="paragraph" w:customStyle="1" w:styleId="ndice">
    <w:name w:val="Índice"/>
    <w:basedOn w:val="Normal"/>
    <w:rsid w:val="004E3BBA"/>
    <w:pPr>
      <w:suppressLineNumbers/>
      <w:suppressAutoHyphens/>
    </w:pPr>
    <w:rPr>
      <w:lang w:eastAsia="ar-SA"/>
    </w:rPr>
  </w:style>
  <w:style w:type="paragraph" w:customStyle="1" w:styleId="Textoindependiente21">
    <w:name w:val="Texto independiente 21"/>
    <w:basedOn w:val="Normal"/>
    <w:rsid w:val="004E3BBA"/>
    <w:pPr>
      <w:tabs>
        <w:tab w:val="left" w:pos="567"/>
        <w:tab w:val="left" w:pos="1418"/>
      </w:tabs>
      <w:suppressAutoHyphens/>
      <w:spacing w:after="120" w:line="480" w:lineRule="auto"/>
      <w:jc w:val="both"/>
    </w:pPr>
    <w:rPr>
      <w:rFonts w:ascii="Book Antiqua" w:hAnsi="Book Antiqua" w:cs="Arial"/>
      <w:sz w:val="22"/>
      <w:szCs w:val="22"/>
      <w:lang w:eastAsia="ar-SA"/>
    </w:rPr>
  </w:style>
  <w:style w:type="paragraph" w:customStyle="1" w:styleId="Table-Title">
    <w:name w:val="Table-Title"/>
    <w:basedOn w:val="Normal"/>
    <w:rsid w:val="004E3BBA"/>
    <w:pPr>
      <w:tabs>
        <w:tab w:val="left" w:pos="567"/>
        <w:tab w:val="left" w:pos="1418"/>
      </w:tabs>
      <w:suppressAutoHyphens/>
      <w:spacing w:after="20" w:line="200" w:lineRule="exact"/>
      <w:jc w:val="both"/>
    </w:pPr>
    <w:rPr>
      <w:rFonts w:ascii="Book Antiqua" w:hAnsi="Book Antiqua" w:cs="Arial"/>
      <w:b/>
      <w:sz w:val="16"/>
      <w:szCs w:val="22"/>
      <w:lang w:val="en-US" w:eastAsia="ar-SA"/>
    </w:rPr>
  </w:style>
  <w:style w:type="paragraph" w:customStyle="1" w:styleId="Table-Normal">
    <w:name w:val="Table-Normal"/>
    <w:basedOn w:val="Normal"/>
    <w:rsid w:val="004E3BBA"/>
    <w:pPr>
      <w:tabs>
        <w:tab w:val="left" w:pos="567"/>
        <w:tab w:val="left" w:pos="1418"/>
      </w:tabs>
      <w:suppressAutoHyphens/>
      <w:spacing w:before="20" w:after="20" w:line="200" w:lineRule="exact"/>
      <w:ind w:right="28"/>
      <w:jc w:val="both"/>
    </w:pPr>
    <w:rPr>
      <w:rFonts w:ascii="Book Antiqua" w:hAnsi="Book Antiqua" w:cs="Arial"/>
      <w:sz w:val="16"/>
      <w:szCs w:val="22"/>
      <w:lang w:val="en-US" w:eastAsia="ar-SA"/>
    </w:rPr>
  </w:style>
  <w:style w:type="paragraph" w:customStyle="1" w:styleId="Epgrafe1">
    <w:name w:val="Epígrafe1"/>
    <w:basedOn w:val="Normal"/>
    <w:next w:val="Normal"/>
    <w:rsid w:val="004E3BBA"/>
    <w:pPr>
      <w:suppressAutoHyphens/>
      <w:spacing w:before="120" w:after="60"/>
      <w:jc w:val="both"/>
    </w:pPr>
    <w:rPr>
      <w:rFonts w:ascii="Times New Roman" w:hAnsi="Times New Roman"/>
      <w:b/>
      <w:bCs/>
      <w:lang w:eastAsia="ar-SA"/>
    </w:rPr>
  </w:style>
  <w:style w:type="paragraph" w:customStyle="1" w:styleId="Tabladeilustraciones1">
    <w:name w:val="Tabla de ilustraciones1"/>
    <w:basedOn w:val="Normal"/>
    <w:next w:val="Normal"/>
    <w:rsid w:val="004E3BBA"/>
    <w:pPr>
      <w:suppressAutoHyphens/>
      <w:spacing w:before="120" w:after="60"/>
      <w:jc w:val="both"/>
    </w:pPr>
    <w:rPr>
      <w:rFonts w:ascii="Times New Roman" w:hAnsi="Times New Roman"/>
      <w:sz w:val="24"/>
      <w:lang w:eastAsia="ar-SA"/>
    </w:rPr>
  </w:style>
  <w:style w:type="paragraph" w:customStyle="1" w:styleId="SuggestedContent">
    <w:name w:val="Suggested Content"/>
    <w:basedOn w:val="Normal"/>
    <w:next w:val="Textoindependiente"/>
    <w:rsid w:val="004E3BBA"/>
    <w:pPr>
      <w:pBdr>
        <w:top w:val="single" w:sz="4" w:space="1" w:color="800000"/>
        <w:left w:val="single" w:sz="4" w:space="1" w:color="800000"/>
        <w:bottom w:val="single" w:sz="4" w:space="1" w:color="800000"/>
        <w:right w:val="single" w:sz="4" w:space="1" w:color="800000"/>
      </w:pBdr>
      <w:suppressAutoHyphens/>
      <w:spacing w:before="60" w:after="60"/>
      <w:ind w:left="900"/>
    </w:pPr>
    <w:rPr>
      <w:color w:val="800000"/>
      <w:lang w:val="en-GB" w:eastAsia="ar-SA"/>
    </w:rPr>
  </w:style>
  <w:style w:type="paragraph" w:customStyle="1" w:styleId="EstiloTextoindependienteBookAntiquaAntes0pto">
    <w:name w:val="Estilo Texto independiente + Book Antiqua Antes:  0 pto"/>
    <w:basedOn w:val="Textoindependiente"/>
    <w:rsid w:val="004E3BBA"/>
    <w:pPr>
      <w:spacing w:before="0"/>
    </w:pPr>
    <w:rPr>
      <w:rFonts w:ascii="Book Antiqua" w:hAnsi="Book Antiqua"/>
    </w:rPr>
  </w:style>
  <w:style w:type="paragraph" w:customStyle="1" w:styleId="TDC41">
    <w:name w:val="TDC 41"/>
    <w:basedOn w:val="Normal"/>
    <w:next w:val="Normal"/>
    <w:rsid w:val="004E3BBA"/>
    <w:pPr>
      <w:suppressAutoHyphens/>
      <w:ind w:left="600"/>
    </w:pPr>
    <w:rPr>
      <w:rFonts w:ascii="Times New Roman" w:hAnsi="Times New Roman"/>
      <w:sz w:val="18"/>
      <w:szCs w:val="18"/>
      <w:lang w:eastAsia="ar-SA"/>
    </w:rPr>
  </w:style>
  <w:style w:type="paragraph" w:customStyle="1" w:styleId="TDC51">
    <w:name w:val="TDC 51"/>
    <w:basedOn w:val="Normal"/>
    <w:next w:val="Normal"/>
    <w:rsid w:val="004E3BBA"/>
    <w:pPr>
      <w:suppressAutoHyphens/>
      <w:ind w:left="800"/>
    </w:pPr>
    <w:rPr>
      <w:rFonts w:ascii="Times New Roman" w:hAnsi="Times New Roman"/>
      <w:sz w:val="18"/>
      <w:szCs w:val="18"/>
      <w:lang w:eastAsia="ar-SA"/>
    </w:rPr>
  </w:style>
  <w:style w:type="paragraph" w:customStyle="1" w:styleId="TDC61">
    <w:name w:val="TDC 61"/>
    <w:basedOn w:val="Normal"/>
    <w:next w:val="Normal"/>
    <w:rsid w:val="004E3BBA"/>
    <w:pPr>
      <w:suppressAutoHyphens/>
      <w:ind w:left="1000"/>
    </w:pPr>
    <w:rPr>
      <w:rFonts w:ascii="Times New Roman" w:hAnsi="Times New Roman"/>
      <w:sz w:val="18"/>
      <w:szCs w:val="18"/>
      <w:lang w:eastAsia="ar-SA"/>
    </w:rPr>
  </w:style>
  <w:style w:type="paragraph" w:customStyle="1" w:styleId="TDC71">
    <w:name w:val="TDC 71"/>
    <w:basedOn w:val="Normal"/>
    <w:next w:val="Normal"/>
    <w:rsid w:val="004E3BBA"/>
    <w:pPr>
      <w:suppressAutoHyphens/>
      <w:ind w:left="1200"/>
    </w:pPr>
    <w:rPr>
      <w:rFonts w:ascii="Times New Roman" w:hAnsi="Times New Roman"/>
      <w:sz w:val="18"/>
      <w:szCs w:val="18"/>
      <w:lang w:eastAsia="ar-SA"/>
    </w:rPr>
  </w:style>
  <w:style w:type="paragraph" w:customStyle="1" w:styleId="TDC81">
    <w:name w:val="TDC 81"/>
    <w:basedOn w:val="Normal"/>
    <w:next w:val="Normal"/>
    <w:rsid w:val="004E3BBA"/>
    <w:pPr>
      <w:suppressAutoHyphens/>
      <w:ind w:left="1400"/>
    </w:pPr>
    <w:rPr>
      <w:rFonts w:ascii="Times New Roman" w:hAnsi="Times New Roman"/>
      <w:sz w:val="18"/>
      <w:szCs w:val="18"/>
      <w:lang w:eastAsia="ar-SA"/>
    </w:rPr>
  </w:style>
  <w:style w:type="paragraph" w:customStyle="1" w:styleId="TDC91">
    <w:name w:val="TDC 91"/>
    <w:basedOn w:val="Normal"/>
    <w:next w:val="Normal"/>
    <w:rsid w:val="004E3BBA"/>
    <w:pPr>
      <w:suppressAutoHyphens/>
      <w:ind w:left="1600"/>
    </w:pPr>
    <w:rPr>
      <w:rFonts w:ascii="Times New Roman" w:hAnsi="Times New Roman"/>
      <w:sz w:val="18"/>
      <w:szCs w:val="18"/>
      <w:lang w:eastAsia="ar-SA"/>
    </w:rPr>
  </w:style>
  <w:style w:type="paragraph" w:customStyle="1" w:styleId="Contenidodelmarco">
    <w:name w:val="Contenido del marco"/>
    <w:basedOn w:val="Textoindependiente"/>
    <w:rsid w:val="004E3BBA"/>
  </w:style>
  <w:style w:type="paragraph" w:customStyle="1" w:styleId="Contenidodelatabla">
    <w:name w:val="Contenido de la tabla"/>
    <w:basedOn w:val="Normal"/>
    <w:rsid w:val="004E3BBA"/>
    <w:pPr>
      <w:suppressLineNumbers/>
      <w:suppressAutoHyphens/>
    </w:pPr>
    <w:rPr>
      <w:lang w:eastAsia="ar-SA"/>
    </w:rPr>
  </w:style>
  <w:style w:type="paragraph" w:customStyle="1" w:styleId="Encabezadodelatabla">
    <w:name w:val="Encabezado de la tabla"/>
    <w:basedOn w:val="Contenidodelatabla"/>
    <w:rsid w:val="004E3BBA"/>
    <w:pPr>
      <w:jc w:val="center"/>
    </w:pPr>
    <w:rPr>
      <w:b/>
      <w:bCs/>
    </w:rPr>
  </w:style>
  <w:style w:type="paragraph" w:customStyle="1" w:styleId="ndicel10">
    <w:name w:val="Índicel 10"/>
    <w:basedOn w:val="ndice"/>
    <w:rsid w:val="004E3BBA"/>
    <w:pPr>
      <w:tabs>
        <w:tab w:val="right" w:leader="dot" w:pos="9637"/>
      </w:tabs>
      <w:ind w:left="2547"/>
    </w:pPr>
  </w:style>
  <w:style w:type="character" w:styleId="Hipervnculovisitado">
    <w:name w:val="FollowedHyperlink"/>
    <w:rsid w:val="004E3BBA"/>
    <w:rPr>
      <w:color w:val="800080"/>
      <w:u w:val="single"/>
    </w:rPr>
  </w:style>
  <w:style w:type="paragraph" w:styleId="HTMLconformatoprevio">
    <w:name w:val="HTML Preformatted"/>
    <w:basedOn w:val="Normal"/>
    <w:rsid w:val="004E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DejaVu Sans Mono" w:hAnsi="DejaVu Sans Mono" w:cs="DejaVu Sans Mono"/>
    </w:rPr>
  </w:style>
  <w:style w:type="character" w:styleId="CdigoHTML">
    <w:name w:val="HTML Code"/>
    <w:rsid w:val="004E3BBA"/>
    <w:rPr>
      <w:rFonts w:ascii="DejaVu Sans Mono" w:eastAsia="Times New Roman" w:hAnsi="DejaVu Sans Mono" w:cs="DejaVu Sans Mono" w:hint="default"/>
      <w:sz w:val="20"/>
      <w:szCs w:val="20"/>
    </w:rPr>
  </w:style>
  <w:style w:type="paragraph" w:styleId="Mapadeldocumento">
    <w:name w:val="Document Map"/>
    <w:basedOn w:val="Normal"/>
    <w:semiHidden/>
    <w:rsid w:val="004E3BBA"/>
    <w:pPr>
      <w:shd w:val="clear" w:color="auto" w:fill="000080"/>
    </w:pPr>
    <w:rPr>
      <w:rFonts w:ascii="Tahoma" w:hAnsi="Tahoma" w:cs="Tahoma"/>
    </w:rPr>
  </w:style>
  <w:style w:type="table" w:styleId="Tablaconcuadrcula">
    <w:name w:val="Table Grid"/>
    <w:basedOn w:val="Tablanormal"/>
    <w:rsid w:val="004E3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4Car">
    <w:name w:val="T4 Car"/>
    <w:link w:val="T4"/>
    <w:rsid w:val="00946D1C"/>
    <w:rPr>
      <w:rFonts w:ascii="Arial" w:hAnsi="Arial"/>
    </w:rPr>
  </w:style>
  <w:style w:type="paragraph" w:styleId="NormalWeb">
    <w:name w:val="Normal (Web)"/>
    <w:basedOn w:val="Normal"/>
    <w:rsid w:val="004E3BBA"/>
    <w:pPr>
      <w:spacing w:before="100" w:beforeAutospacing="1" w:after="100" w:afterAutospacing="1"/>
    </w:pPr>
    <w:rPr>
      <w:rFonts w:ascii="Times New Roman" w:hAnsi="Times New Roman"/>
      <w:sz w:val="24"/>
      <w:szCs w:val="24"/>
    </w:rPr>
  </w:style>
  <w:style w:type="paragraph" w:styleId="Textodeglobo">
    <w:name w:val="Balloon Text"/>
    <w:basedOn w:val="Normal"/>
    <w:link w:val="TextodegloboCar"/>
    <w:rsid w:val="00A86039"/>
    <w:rPr>
      <w:rFonts w:ascii="Tahoma" w:hAnsi="Tahoma" w:cs="Tahoma"/>
      <w:sz w:val="16"/>
      <w:szCs w:val="16"/>
    </w:rPr>
  </w:style>
  <w:style w:type="character" w:customStyle="1" w:styleId="TextodegloboCar">
    <w:name w:val="Texto de globo Car"/>
    <w:link w:val="Textodeglobo"/>
    <w:rsid w:val="00A86039"/>
    <w:rPr>
      <w:rFonts w:ascii="Tahoma" w:hAnsi="Tahoma" w:cs="Tahoma"/>
      <w:sz w:val="16"/>
      <w:szCs w:val="16"/>
    </w:rPr>
  </w:style>
  <w:style w:type="character" w:styleId="Refdecomentario">
    <w:name w:val="annotation reference"/>
    <w:rsid w:val="00A86039"/>
    <w:rPr>
      <w:sz w:val="16"/>
      <w:szCs w:val="16"/>
    </w:rPr>
  </w:style>
  <w:style w:type="paragraph" w:styleId="Textocomentario">
    <w:name w:val="annotation text"/>
    <w:basedOn w:val="Normal"/>
    <w:link w:val="TextocomentarioCar"/>
    <w:rsid w:val="00A86039"/>
  </w:style>
  <w:style w:type="character" w:customStyle="1" w:styleId="TextocomentarioCar">
    <w:name w:val="Texto comentario Car"/>
    <w:link w:val="Textocomentario"/>
    <w:rsid w:val="00A86039"/>
    <w:rPr>
      <w:rFonts w:ascii="Arial" w:hAnsi="Arial"/>
    </w:rPr>
  </w:style>
  <w:style w:type="paragraph" w:styleId="Asuntodelcomentario">
    <w:name w:val="annotation subject"/>
    <w:basedOn w:val="Textocomentario"/>
    <w:next w:val="Textocomentario"/>
    <w:link w:val="AsuntodelcomentarioCar"/>
    <w:rsid w:val="00A86039"/>
    <w:rPr>
      <w:b/>
      <w:bCs/>
    </w:rPr>
  </w:style>
  <w:style w:type="character" w:customStyle="1" w:styleId="AsuntodelcomentarioCar">
    <w:name w:val="Asunto del comentario Car"/>
    <w:link w:val="Asuntodelcomentario"/>
    <w:rsid w:val="004E3BBA"/>
    <w:rPr>
      <w:rFonts w:ascii="Arial" w:hAnsi="Arial"/>
      <w:b/>
      <w:caps/>
      <w:sz w:val="24"/>
      <w:lang w:val="es-ES_tradnl"/>
    </w:rPr>
  </w:style>
  <w:style w:type="character" w:customStyle="1" w:styleId="EstiloAzul">
    <w:name w:val="Estilo Azul"/>
    <w:rsid w:val="00B608FA"/>
    <w:rPr>
      <w:color w:val="000000"/>
    </w:rPr>
  </w:style>
  <w:style w:type="numbering" w:customStyle="1" w:styleId="EstiloConvietas">
    <w:name w:val="Estilo Con viñetas"/>
    <w:basedOn w:val="Sinlista"/>
    <w:rsid w:val="004E3BBA"/>
    <w:pPr>
      <w:numPr>
        <w:numId w:val="3"/>
      </w:numPr>
    </w:pPr>
  </w:style>
  <w:style w:type="numbering" w:customStyle="1" w:styleId="EstiloConvietasSymbolsmbolo">
    <w:name w:val="Estilo Con viñetas Symbol (símbolo)"/>
    <w:basedOn w:val="Sinlista"/>
    <w:rsid w:val="004E3BBA"/>
    <w:pPr>
      <w:numPr>
        <w:numId w:val="4"/>
      </w:numPr>
    </w:pPr>
  </w:style>
  <w:style w:type="character" w:styleId="Nmerodepgina">
    <w:name w:val="page number"/>
    <w:basedOn w:val="Fuentedeprrafopredeter"/>
    <w:rsid w:val="004E3BBA"/>
  </w:style>
  <w:style w:type="character" w:styleId="nfasis">
    <w:name w:val="Emphasis"/>
    <w:qFormat/>
    <w:rsid w:val="004E3BBA"/>
    <w:rPr>
      <w:i/>
      <w:iCs/>
    </w:rPr>
  </w:style>
  <w:style w:type="paragraph" w:customStyle="1" w:styleId="Titulo5">
    <w:name w:val="Titulo 5"/>
    <w:basedOn w:val="Normal"/>
    <w:rsid w:val="004E3BBA"/>
    <w:pPr>
      <w:numPr>
        <w:numId w:val="2"/>
      </w:numPr>
    </w:pPr>
  </w:style>
  <w:style w:type="table" w:customStyle="1" w:styleId="TABLADECODIGO">
    <w:name w:val="TABLA DE CODIGO"/>
    <w:basedOn w:val="Tablaconcuadrcula"/>
    <w:rsid w:val="004E3BBA"/>
    <w:rPr>
      <w:rFonts w:ascii="Arial" w:hAnsi="Arial"/>
    </w:rPr>
    <w:tblPr>
      <w:tblStyleRowBandSize w:val="1"/>
      <w:jc w:val="center"/>
      <w:tblCellMar>
        <w:top w:w="85" w:type="dxa"/>
        <w:left w:w="85" w:type="dxa"/>
        <w:bottom w:w="85" w:type="dxa"/>
        <w:right w:w="85" w:type="dxa"/>
      </w:tblCellMar>
    </w:tblPr>
    <w:trPr>
      <w:jc w:val="center"/>
    </w:trPr>
    <w:tblStylePr w:type="firstRow">
      <w:pPr>
        <w:jc w:val="left"/>
      </w:pPr>
      <w:rPr>
        <w:rFonts w:ascii="Arial" w:hAnsi="Arial"/>
        <w:sz w:val="20"/>
      </w:rPr>
    </w:tblStylePr>
    <w:tblStylePr w:type="lastRow">
      <w:pPr>
        <w:jc w:val="center"/>
      </w:pPr>
      <w:rPr>
        <w:rFonts w:ascii="Arial" w:hAnsi="Arial"/>
        <w:b/>
        <w:color w:val="000000"/>
        <w:sz w:val="20"/>
      </w:rPr>
      <w:tblPr/>
      <w:tcPr>
        <w:tcBorders>
          <w:top w:val="nil"/>
          <w:left w:val="nil"/>
          <w:bottom w:val="nil"/>
          <w:right w:val="nil"/>
          <w:insideH w:val="nil"/>
          <w:insideV w:val="nil"/>
          <w:tl2br w:val="nil"/>
          <w:tr2bl w:val="nil"/>
        </w:tcBorders>
        <w:vAlign w:val="center"/>
      </w:tcPr>
    </w:tblStylePr>
    <w:tblStylePr w:type="band1Horz">
      <w:tblPr/>
      <w:tcPr>
        <w:shd w:val="clear" w:color="auto" w:fill="FFFFEB"/>
      </w:tcPr>
    </w:tblStylePr>
  </w:style>
  <w:style w:type="table" w:customStyle="1" w:styleId="TABLADEVALORES">
    <w:name w:val="TABLA DE 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TABLADEVALORES2">
    <w:name w:val="TABLA DE VALORES 2"/>
    <w:basedOn w:val="TABLADEVALORES"/>
    <w:rsid w:val="004E3BBA"/>
    <w:tblPr>
      <w:tblStyleRowBandSize w:val="1"/>
    </w:tblPr>
    <w:tblStylePr w:type="firstRow">
      <w:pPr>
        <w:jc w:val="center"/>
      </w:pPr>
      <w:rPr>
        <w:rFonts w:ascii="Arial" w:hAnsi="Arial"/>
        <w:b/>
        <w:color w:val="FFFFFF"/>
        <w:sz w:val="20"/>
      </w:rPr>
      <w:tblPr/>
      <w:tcPr>
        <w:shd w:val="clear" w:color="auto" w:fill="99CCFF"/>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Pr/>
      <w:tcPr>
        <w:shd w:val="clear" w:color="auto" w:fill="CCFFFF"/>
      </w:tcPr>
    </w:tblStylePr>
    <w:tblStylePr w:type="band1Vert">
      <w:rPr>
        <w:rFonts w:ascii="Arial" w:hAnsi="Arial"/>
        <w:color w:val="auto"/>
        <w:sz w:val="20"/>
      </w:rPr>
    </w:tblStylePr>
    <w:tblStylePr w:type="band1Horz">
      <w:tblPr/>
      <w:tcPr>
        <w:shd w:val="clear" w:color="auto" w:fill="FFFFCC"/>
      </w:tcPr>
    </w:tblStylePr>
    <w:tblStylePr w:type="band2Horz">
      <w:tblPr/>
      <w:tcPr>
        <w:shd w:val="clear" w:color="auto" w:fill="FFFFCC"/>
      </w:tcPr>
    </w:tblStylePr>
  </w:style>
  <w:style w:type="table" w:customStyle="1" w:styleId="CODIGO">
    <w:name w:val="CODIGO"/>
    <w:basedOn w:val="Tablanormal"/>
    <w:rsid w:val="004E3BBA"/>
    <w:rPr>
      <w:rFonts w:ascii="Arial" w:hAnsi="Arial"/>
    </w:rPr>
    <w:tblPr>
      <w:tblStyleRowBandSize w:val="1"/>
    </w:tblPr>
    <w:tcPr>
      <w:shd w:val="clear" w:color="auto" w:fill="E6E6E6"/>
      <w:tcMar>
        <w:top w:w="85" w:type="dxa"/>
        <w:bottom w:w="0" w:type="dxa"/>
      </w:tcMar>
      <w:vAlign w:val="cente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aviso">
    <w:name w:val="aiaa_aviso"/>
    <w:basedOn w:val="Tablaconcuadrcula"/>
    <w:rsid w:val="004E3BBA"/>
    <w:rPr>
      <w:rFonts w:ascii="Arial" w:hAnsi="Arial"/>
    </w:rPr>
    <w:tblPr>
      <w:tblStyleRowBandSize w:val="1"/>
      <w:jc w:val="center"/>
      <w:tblBorders>
        <w:top w:val="single" w:sz="4" w:space="0" w:color="993300"/>
        <w:left w:val="single" w:sz="4" w:space="0" w:color="993300"/>
        <w:bottom w:val="single" w:sz="4" w:space="0" w:color="993300"/>
        <w:right w:val="single" w:sz="4" w:space="0" w:color="993300"/>
        <w:insideH w:val="single" w:sz="4" w:space="0" w:color="993300"/>
        <w:insideV w:val="single" w:sz="4" w:space="0" w:color="993300"/>
      </w:tblBorders>
      <w:tblCellMar>
        <w:top w:w="28" w:type="dxa"/>
        <w:bottom w:w="28" w:type="dxa"/>
      </w:tblCellMar>
    </w:tblPr>
    <w:trPr>
      <w:jc w:val="center"/>
    </w:trPr>
    <w:tcPr>
      <w:shd w:val="clear" w:color="auto" w:fill="E6E6E6"/>
      <w:tcMar>
        <w:top w:w="85" w:type="dxa"/>
        <w:bottom w:w="57" w:type="dxa"/>
      </w:tcMar>
      <w:vAlign w:val="center"/>
    </w:tcPr>
    <w:tblStylePr w:type="firstRow">
      <w:pPr>
        <w:jc w:val="center"/>
      </w:pPr>
      <w:rPr>
        <w:b/>
        <w:color w:val="993300"/>
      </w:rPr>
      <w:tblPr/>
      <w:tcPr>
        <w:tcBorders>
          <w:top w:val="single" w:sz="4" w:space="0" w:color="993300"/>
          <w:left w:val="single" w:sz="4" w:space="0" w:color="993300"/>
          <w:bottom w:val="single" w:sz="4" w:space="0" w:color="993300"/>
          <w:right w:val="single" w:sz="4" w:space="0" w:color="993300"/>
          <w:insideH w:val="single" w:sz="4" w:space="0" w:color="993300"/>
          <w:insideV w:val="single" w:sz="4" w:space="0" w:color="993300"/>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codigo">
    <w:name w:val="aiaa_codigo"/>
    <w:basedOn w:val="Tablanormal"/>
    <w:rsid w:val="004E3BBA"/>
    <w:rPr>
      <w:rFonts w:ascii="Courier New" w:hAnsi="Courier New"/>
    </w:rPr>
    <w:tblPr>
      <w:tblStyleRowBandSize w:val="1"/>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Pr>
      <w:jc w:val="center"/>
    </w:trPr>
    <w:tcPr>
      <w:shd w:val="clear" w:color="auto" w:fill="E6E6E6"/>
      <w:tcMar>
        <w:top w:w="85" w:type="dxa"/>
        <w:bottom w:w="0" w:type="dxa"/>
      </w:tcMar>
      <w:vAlign w:val="center"/>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Pr>
    </w:tblStylePr>
    <w:tblStylePr w:type="band1Horz">
      <w:rPr>
        <w:rFonts w:ascii="Courier New" w:hAnsi="Courier New"/>
        <w:sz w:val="20"/>
      </w:rPr>
      <w:tblPr/>
      <w:tcPr>
        <w:shd w:val="clear" w:color="auto" w:fill="FFFFFF"/>
      </w:tcPr>
    </w:tblStylePr>
    <w:tblStylePr w:type="band2Horz">
      <w:rPr>
        <w:rFonts w:ascii="Courier New" w:hAnsi="Courier New"/>
        <w:sz w:val="20"/>
      </w:rPr>
      <w:tblPr/>
      <w:tcPr>
        <w:shd w:val="clear" w:color="auto" w:fill="FFFFFF"/>
      </w:tcPr>
    </w:tblStylePr>
  </w:style>
  <w:style w:type="table" w:customStyle="1" w:styleId="aiaavalores">
    <w:name w:val="aiaa_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aiaaimagen">
    <w:name w:val="aiaa_imagen"/>
    <w:basedOn w:val="aiaacodigo"/>
    <w:rsid w:val="004E3BBA"/>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6E6E6"/>
      <w:tcMar>
        <w:top w:w="0" w:type="nil"/>
        <w:bottom w:w="0" w:type="nil"/>
      </w:tcMa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imagenborde">
    <w:name w:val="aiaa_imagen_borde"/>
    <w:basedOn w:val="aiaaimagen"/>
    <w:rsid w:val="004E3BBA"/>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E6E6E6"/>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bp">
    <w:name w:val="aiaa_bp"/>
    <w:basedOn w:val="Tablanormal"/>
    <w:rsid w:val="004E3BBA"/>
    <w:pPr>
      <w:spacing w:line="360" w:lineRule="auto"/>
    </w:pPr>
    <w:rPr>
      <w:rFonts w:ascii="Arial" w:hAnsi="Arial"/>
    </w:rPr>
    <w:tblPr>
      <w:tbl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blBorders>
    </w:tblPr>
    <w:tcPr>
      <w:shd w:val="clear" w:color="auto" w:fill="FBFED6"/>
      <w:tcMar>
        <w:top w:w="108" w:type="dxa"/>
        <w:bottom w:w="108" w:type="dxa"/>
      </w:tcMar>
      <w:vAlign w:val="center"/>
    </w:tcPr>
    <w:tblStylePr w:type="firstRow">
      <w:pPr>
        <w:jc w:val="left"/>
      </w:pPr>
      <w:rPr>
        <w:rFonts w:ascii="Arial" w:hAnsi="Arial"/>
        <w:b w:val="0"/>
        <w:color w:val="auto"/>
        <w:sz w:val="20"/>
      </w:rPr>
      <w:tblPr/>
      <w:tcPr>
        <w:tc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l2br w:val="nil"/>
          <w:tr2bl w:val="nil"/>
        </w:tcBorders>
        <w:tcMar>
          <w:top w:w="108" w:type="dxa"/>
          <w:left w:w="108" w:type="dxa"/>
          <w:bottom w:w="108" w:type="dxa"/>
          <w:right w:w="108" w:type="dxa"/>
        </w:tcMar>
      </w:tcPr>
    </w:tblStylePr>
    <w:tblStylePr w:type="firstCol">
      <w:pPr>
        <w:jc w:val="center"/>
      </w:pPr>
      <w:rPr>
        <w:rFonts w:ascii="Arial" w:hAnsi="Arial"/>
        <w:b w:val="0"/>
        <w:sz w:val="24"/>
      </w:rPr>
    </w:tblStylePr>
    <w:tblStylePr w:type="band1Horz">
      <w:tblPr/>
      <w:tcPr>
        <w:shd w:val="clear" w:color="auto" w:fill="F3F3F3"/>
      </w:tcPr>
    </w:tblStylePr>
    <w:tblStylePr w:type="band2Horz">
      <w:tblPr/>
      <w:tcPr>
        <w:shd w:val="clear" w:color="auto" w:fill="F3F3F3"/>
      </w:tcPr>
    </w:tblStylePr>
  </w:style>
  <w:style w:type="paragraph" w:customStyle="1" w:styleId="TNorma">
    <w:name w:val="TNorma"/>
    <w:basedOn w:val="Normal"/>
    <w:autoRedefine/>
    <w:rsid w:val="004E3BBA"/>
    <w:rPr>
      <w:b/>
    </w:rPr>
  </w:style>
  <w:style w:type="paragraph" w:customStyle="1" w:styleId="TBP">
    <w:name w:val="TBP"/>
    <w:basedOn w:val="Normal"/>
    <w:autoRedefine/>
    <w:rsid w:val="004E3BBA"/>
    <w:rPr>
      <w:b/>
    </w:rPr>
  </w:style>
  <w:style w:type="character" w:customStyle="1" w:styleId="ICM">
    <w:name w:val="ICM"/>
    <w:semiHidden/>
    <w:rsid w:val="0030087C"/>
    <w:rPr>
      <w:rFonts w:ascii="Arial" w:hAnsi="Arial" w:cs="Arial"/>
      <w:color w:val="auto"/>
      <w:sz w:val="20"/>
      <w:szCs w:val="20"/>
    </w:rPr>
  </w:style>
  <w:style w:type="character" w:customStyle="1" w:styleId="apple-style-span">
    <w:name w:val="apple-style-span"/>
    <w:basedOn w:val="Fuentedeprrafopredeter"/>
    <w:rsid w:val="007F42FE"/>
  </w:style>
  <w:style w:type="character" w:customStyle="1" w:styleId="PiedepginaCar">
    <w:name w:val="Pie de página Car"/>
    <w:link w:val="Piedepgina"/>
    <w:uiPriority w:val="99"/>
    <w:locked/>
    <w:rsid w:val="00723F00"/>
    <w:rPr>
      <w:rFonts w:ascii="Arial" w:hAnsi="Arial"/>
    </w:rPr>
  </w:style>
  <w:style w:type="paragraph" w:styleId="Ttulo">
    <w:name w:val="Title"/>
    <w:basedOn w:val="Normal"/>
    <w:next w:val="Normal"/>
    <w:link w:val="TtuloCar"/>
    <w:uiPriority w:val="10"/>
    <w:qFormat/>
    <w:rsid w:val="00BF5DE7"/>
    <w:pPr>
      <w:pBdr>
        <w:bottom w:val="single" w:sz="8" w:space="4" w:color="4F81BD"/>
      </w:pBdr>
      <w:spacing w:after="300"/>
      <w:contextualSpacing/>
    </w:pPr>
    <w:rPr>
      <w:rFonts w:ascii="Cambria" w:hAnsi="Cambria"/>
      <w:color w:val="17365D"/>
      <w:spacing w:val="5"/>
      <w:kern w:val="28"/>
      <w:sz w:val="52"/>
      <w:szCs w:val="52"/>
      <w:lang w:eastAsia="en-US"/>
    </w:rPr>
  </w:style>
  <w:style w:type="character" w:customStyle="1" w:styleId="TtuloCar">
    <w:name w:val="Título Car"/>
    <w:basedOn w:val="Fuentedeprrafopredeter"/>
    <w:link w:val="Ttulo"/>
    <w:uiPriority w:val="10"/>
    <w:rsid w:val="00BF5DE7"/>
    <w:rPr>
      <w:rFonts w:ascii="Cambria" w:hAnsi="Cambria"/>
      <w:color w:val="17365D"/>
      <w:spacing w:val="5"/>
      <w:kern w:val="28"/>
      <w:sz w:val="52"/>
      <w:szCs w:val="52"/>
      <w:lang w:eastAsia="en-US"/>
    </w:rPr>
  </w:style>
  <w:style w:type="character" w:styleId="Textoennegrita">
    <w:name w:val="Strong"/>
    <w:uiPriority w:val="22"/>
    <w:qFormat/>
    <w:rsid w:val="00BF5DE7"/>
    <w:rPr>
      <w:b/>
      <w:bCs/>
    </w:rPr>
  </w:style>
  <w:style w:type="paragraph" w:styleId="Prrafodelista">
    <w:name w:val="List Paragraph"/>
    <w:basedOn w:val="Normal"/>
    <w:uiPriority w:val="34"/>
    <w:qFormat/>
    <w:rsid w:val="008542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uiPriority="10"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E3BBA"/>
    <w:rPr>
      <w:rFonts w:ascii="Arial" w:hAnsi="Arial"/>
    </w:rPr>
  </w:style>
  <w:style w:type="paragraph" w:styleId="Ttulo1">
    <w:name w:val="heading 1"/>
    <w:aliases w:val="Heading A,Heading1,H1-Heading 1,1,h1,Header 1,l1,Legal Line 1,head 1,list 1,heading 1,II+,I,H1,Head 1 (Chapter heading),Heading No. L1,Heading A1,Heading11,H1-Heading 11,11,h11,Header 11,l11,Legal Line 11,head 11,list 11,heading 11,II+1,I1,H11"/>
    <w:basedOn w:val="Normal"/>
    <w:next w:val="Normal"/>
    <w:qFormat/>
    <w:rsid w:val="004E3BBA"/>
    <w:pPr>
      <w:keepNext/>
      <w:keepLines/>
      <w:numPr>
        <w:numId w:val="5"/>
      </w:numPr>
      <w:spacing w:before="300" w:after="240" w:line="400" w:lineRule="atLeast"/>
      <w:jc w:val="right"/>
      <w:outlineLvl w:val="0"/>
    </w:pPr>
    <w:rPr>
      <w:b/>
      <w:caps/>
      <w:sz w:val="24"/>
      <w:lang w:val="es-ES_tradnl"/>
    </w:rPr>
  </w:style>
  <w:style w:type="paragraph" w:styleId="Ttulo2">
    <w:name w:val="heading 2"/>
    <w:aliases w:val="TF-Overskrit 2,21,h2,A.B.C.,heading 2,2,A,A Head,Header 2,l2,Heading2,H2-Heading 2,Header2,22,heading2,list2,H2,list 2,23,24,25,211,221,231,241,26,212,222,232,242,251,2111,2211,2311,2411,27,213,223,233,243,252,2112,2212,2312,2412,261,2121,2221"/>
    <w:basedOn w:val="Normal"/>
    <w:next w:val="Normal"/>
    <w:link w:val="Ttulo2Car"/>
    <w:qFormat/>
    <w:rsid w:val="004E3BBA"/>
    <w:pPr>
      <w:keepNext/>
      <w:keepLines/>
      <w:numPr>
        <w:ilvl w:val="1"/>
        <w:numId w:val="5"/>
      </w:numPr>
      <w:spacing w:before="240" w:after="240" w:line="280" w:lineRule="atLeast"/>
      <w:outlineLvl w:val="1"/>
    </w:pPr>
    <w:rPr>
      <w:b/>
      <w:sz w:val="24"/>
      <w:lang w:val="es-ES_tradnl"/>
    </w:rPr>
  </w:style>
  <w:style w:type="paragraph" w:styleId="Ttulo3">
    <w:name w:val="heading 3"/>
    <w:aliases w:val="título 3,3,h3,subhead,l3,1.,TF-Overskrift 3,B Head,Prophead 3,HHHeading,Heading 31,Heading 32,Heading 33,Heading 34,Heading 35,Heading 36,Minor,Project 3,Proposa,Level 1 - 1,sub-sub,RFP Heading Normal,RFP Heading 3,Task,Tsk,H31,H32,H33,H34,H35"/>
    <w:basedOn w:val="Normal"/>
    <w:next w:val="Normal"/>
    <w:qFormat/>
    <w:rsid w:val="004E3BBA"/>
    <w:pPr>
      <w:keepNext/>
      <w:keepLines/>
      <w:numPr>
        <w:ilvl w:val="2"/>
        <w:numId w:val="5"/>
      </w:numPr>
      <w:spacing w:before="180" w:after="240" w:line="280" w:lineRule="atLeast"/>
      <w:outlineLvl w:val="2"/>
    </w:pPr>
    <w:rPr>
      <w:sz w:val="24"/>
      <w:lang w:val="es-ES_tradnl"/>
    </w:rPr>
  </w:style>
  <w:style w:type="paragraph" w:styleId="Ttulo4">
    <w:name w:val="heading 4"/>
    <w:aliases w:val="h4,a.,H4,Level 2 - a,Bullet 1,Sub-Minor,Project table,Propos,Bullet 11,Bullet 12,Bullet 13,Bullet 14,Bullet 15,Bullet 16,bullet,bl,bb,(Shift Ctrl 4),Titre 41,t4.T4,4heading,4,I4,l4,heading4,I41,41,l41,heading41,b,Bullet Point,h:4,H4-Heading 4"/>
    <w:basedOn w:val="Normal"/>
    <w:next w:val="Normal"/>
    <w:qFormat/>
    <w:rsid w:val="004E3BBA"/>
    <w:pPr>
      <w:keepNext/>
      <w:keepLines/>
      <w:numPr>
        <w:ilvl w:val="3"/>
        <w:numId w:val="5"/>
      </w:numPr>
      <w:spacing w:before="120" w:after="240" w:line="260" w:lineRule="atLeast"/>
      <w:outlineLvl w:val="3"/>
    </w:pPr>
    <w:rPr>
      <w:b/>
      <w:sz w:val="22"/>
      <w:lang w:val="es-ES_tradnl"/>
    </w:rPr>
  </w:style>
  <w:style w:type="paragraph" w:styleId="Ttulo5">
    <w:name w:val="heading 5"/>
    <w:aliases w:val="H5,h5,Appendix A to X,Heading 5   Appendix A to X,T5,Level 5,Subheading,Block Label,PIM 5,5,H5-Heading 5,l5,heading5,Heading5,H5-Heading 5&#10;,heading 5,D Head,MOVE-it 5"/>
    <w:basedOn w:val="Normal"/>
    <w:next w:val="Normal"/>
    <w:qFormat/>
    <w:rsid w:val="004E3BBA"/>
    <w:pPr>
      <w:keepNext/>
      <w:keepLines/>
      <w:numPr>
        <w:ilvl w:val="4"/>
        <w:numId w:val="5"/>
      </w:numPr>
      <w:spacing w:before="120" w:after="240"/>
      <w:outlineLvl w:val="4"/>
    </w:pPr>
    <w:rPr>
      <w:b/>
      <w:lang w:val="es-ES_tradnl"/>
    </w:rPr>
  </w:style>
  <w:style w:type="paragraph" w:styleId="Ttulo6">
    <w:name w:val="heading 6"/>
    <w:aliases w:val="h6,H6,T6,Level 6,Label1,PIM 6,Bullet list,6,Requirement,Heading6"/>
    <w:basedOn w:val="Normal"/>
    <w:next w:val="Normal"/>
    <w:qFormat/>
    <w:rsid w:val="004E3BBA"/>
    <w:pPr>
      <w:numPr>
        <w:ilvl w:val="5"/>
        <w:numId w:val="5"/>
      </w:numPr>
      <w:spacing w:before="120" w:after="240" w:line="280" w:lineRule="atLeast"/>
      <w:outlineLvl w:val="5"/>
    </w:pPr>
    <w:rPr>
      <w:u w:val="single"/>
      <w:lang w:val="es-ES_tradnl"/>
    </w:rPr>
  </w:style>
  <w:style w:type="paragraph" w:styleId="Ttulo7">
    <w:name w:val="heading 7"/>
    <w:aliases w:val="st,T7,DO NOT USE,PIM 7,7,ExhibitTitle,Objective,heading7,req3,Legal Level 1.1.,Heading 7 (do not use)"/>
    <w:basedOn w:val="Normal"/>
    <w:next w:val="Normal"/>
    <w:qFormat/>
    <w:rsid w:val="004E3BBA"/>
    <w:pPr>
      <w:numPr>
        <w:ilvl w:val="6"/>
        <w:numId w:val="5"/>
      </w:numPr>
      <w:spacing w:before="120" w:after="240" w:line="280" w:lineRule="atLeast"/>
      <w:jc w:val="both"/>
      <w:outlineLvl w:val="6"/>
    </w:pPr>
    <w:rPr>
      <w:i/>
      <w:lang w:val="es-ES_tradnl"/>
    </w:rPr>
  </w:style>
  <w:style w:type="paragraph" w:styleId="Ttulo8">
    <w:name w:val="heading 8"/>
    <w:aliases w:val="Título 0,tt,Legal Level 1.1.1.,T8,8 DO NOT USE,8,FigureTitle,Condition,requirement,req2,req,Heading 8 (do not use)"/>
    <w:basedOn w:val="Normal"/>
    <w:next w:val="Normal"/>
    <w:qFormat/>
    <w:rsid w:val="004E3BBA"/>
    <w:pPr>
      <w:numPr>
        <w:ilvl w:val="7"/>
        <w:numId w:val="5"/>
      </w:numPr>
      <w:spacing w:before="120" w:after="240" w:line="280" w:lineRule="atLeast"/>
      <w:jc w:val="both"/>
      <w:outlineLvl w:val="7"/>
    </w:pPr>
    <w:rPr>
      <w:i/>
      <w:lang w:val="es-ES_tradnl"/>
    </w:rPr>
  </w:style>
  <w:style w:type="paragraph" w:styleId="Ttulo9">
    <w:name w:val="heading 9"/>
    <w:aliases w:val="Titre 10,ft,T9,- DO NOT USE,PIM 9,9,TableTitle,Cond'l Reqt.,rb,req bullet,req1,Appendix,Legal Level 1.1.1.1.,Heading 9 (do not use)"/>
    <w:basedOn w:val="Normal"/>
    <w:next w:val="Normal"/>
    <w:qFormat/>
    <w:rsid w:val="004E3BBA"/>
    <w:pPr>
      <w:pageBreakBefore/>
      <w:numPr>
        <w:ilvl w:val="8"/>
        <w:numId w:val="5"/>
      </w:numPr>
      <w:spacing w:before="120" w:after="240" w:line="280" w:lineRule="atLeast"/>
      <w:jc w:val="both"/>
      <w:outlineLvl w:val="8"/>
    </w:pPr>
    <w:rPr>
      <w:b/>
      <w:sz w:val="3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E3BBA"/>
    <w:pPr>
      <w:tabs>
        <w:tab w:val="center" w:pos="4252"/>
        <w:tab w:val="right" w:pos="8504"/>
      </w:tabs>
    </w:pPr>
  </w:style>
  <w:style w:type="paragraph" w:customStyle="1" w:styleId="Ttulotabla">
    <w:name w:val="Título tabla"/>
    <w:basedOn w:val="Normal"/>
    <w:next w:val="Normal"/>
    <w:rsid w:val="004E3BBA"/>
    <w:pPr>
      <w:spacing w:line="360" w:lineRule="auto"/>
    </w:pPr>
    <w:rPr>
      <w:b/>
      <w:bCs/>
      <w:color w:val="FFFFFF"/>
    </w:rPr>
  </w:style>
  <w:style w:type="paragraph" w:customStyle="1" w:styleId="BlockTitle">
    <w:name w:val="BlockTitle"/>
    <w:basedOn w:val="Normal"/>
    <w:rsid w:val="004E3BBA"/>
    <w:pPr>
      <w:keepNext/>
      <w:pBdr>
        <w:bottom w:val="single" w:sz="4" w:space="1" w:color="auto"/>
      </w:pBdr>
      <w:spacing w:before="400" w:after="120" w:line="400" w:lineRule="exact"/>
    </w:pPr>
    <w:rPr>
      <w:rFonts w:cs="Arial"/>
      <w:b/>
      <w:bCs/>
      <w:sz w:val="28"/>
      <w:szCs w:val="28"/>
      <w:lang w:val="en-GB"/>
    </w:rPr>
  </w:style>
  <w:style w:type="paragraph" w:styleId="TDC1">
    <w:name w:val="toc 1"/>
    <w:basedOn w:val="Normal"/>
    <w:next w:val="Normal"/>
    <w:autoRedefine/>
    <w:uiPriority w:val="39"/>
    <w:rsid w:val="00A67B1B"/>
    <w:pPr>
      <w:spacing w:before="120" w:after="120"/>
    </w:pPr>
    <w:rPr>
      <w:b/>
      <w:bCs/>
      <w:caps/>
      <w:sz w:val="22"/>
    </w:rPr>
  </w:style>
  <w:style w:type="paragraph" w:styleId="TDC2">
    <w:name w:val="toc 2"/>
    <w:basedOn w:val="Normal"/>
    <w:next w:val="Normal"/>
    <w:autoRedefine/>
    <w:uiPriority w:val="39"/>
    <w:rsid w:val="00A67B1B"/>
    <w:pPr>
      <w:ind w:left="200"/>
    </w:pPr>
    <w:rPr>
      <w:smallCaps/>
    </w:rPr>
  </w:style>
  <w:style w:type="paragraph" w:styleId="TDC3">
    <w:name w:val="toc 3"/>
    <w:basedOn w:val="Normal"/>
    <w:next w:val="Normal"/>
    <w:autoRedefine/>
    <w:uiPriority w:val="39"/>
    <w:rsid w:val="00A67B1B"/>
    <w:pPr>
      <w:ind w:left="400"/>
    </w:pPr>
    <w:rPr>
      <w:i/>
      <w:iCs/>
    </w:rPr>
  </w:style>
  <w:style w:type="paragraph" w:styleId="Epgrafe">
    <w:name w:val="caption"/>
    <w:basedOn w:val="Normal"/>
    <w:next w:val="Normal"/>
    <w:qFormat/>
    <w:rsid w:val="004E3BBA"/>
    <w:pPr>
      <w:spacing w:before="120" w:after="60"/>
      <w:jc w:val="both"/>
    </w:pPr>
    <w:rPr>
      <w:rFonts w:ascii="Times New Roman" w:hAnsi="Times New Roman"/>
      <w:b/>
      <w:bCs/>
    </w:rPr>
  </w:style>
  <w:style w:type="paragraph" w:styleId="Tabladeilustraciones">
    <w:name w:val="table of figures"/>
    <w:basedOn w:val="Normal"/>
    <w:next w:val="Normal"/>
    <w:semiHidden/>
    <w:rsid w:val="004E3BBA"/>
    <w:pPr>
      <w:spacing w:before="120" w:after="60"/>
      <w:jc w:val="both"/>
    </w:pPr>
    <w:rPr>
      <w:rFonts w:ascii="Times New Roman" w:hAnsi="Times New Roman"/>
      <w:sz w:val="24"/>
    </w:rPr>
  </w:style>
  <w:style w:type="paragraph" w:styleId="ndice1">
    <w:name w:val="index 1"/>
    <w:basedOn w:val="Normal"/>
    <w:next w:val="Normal"/>
    <w:autoRedefine/>
    <w:semiHidden/>
    <w:rsid w:val="004E3BBA"/>
    <w:pPr>
      <w:ind w:left="200" w:hanging="200"/>
    </w:pPr>
    <w:rPr>
      <w:rFonts w:ascii="Times New Roman" w:hAnsi="Times New Roman"/>
      <w:sz w:val="18"/>
      <w:szCs w:val="18"/>
    </w:rPr>
  </w:style>
  <w:style w:type="paragraph" w:styleId="ndice2">
    <w:name w:val="index 2"/>
    <w:basedOn w:val="Normal"/>
    <w:next w:val="Normal"/>
    <w:autoRedefine/>
    <w:semiHidden/>
    <w:rsid w:val="004E3BBA"/>
    <w:pPr>
      <w:ind w:left="400" w:hanging="200"/>
    </w:pPr>
    <w:rPr>
      <w:rFonts w:ascii="Times New Roman" w:hAnsi="Times New Roman"/>
      <w:sz w:val="18"/>
      <w:szCs w:val="18"/>
    </w:rPr>
  </w:style>
  <w:style w:type="paragraph" w:styleId="ndice3">
    <w:name w:val="index 3"/>
    <w:basedOn w:val="Normal"/>
    <w:next w:val="Normal"/>
    <w:autoRedefine/>
    <w:semiHidden/>
    <w:rsid w:val="004E3BBA"/>
    <w:pPr>
      <w:ind w:left="600" w:hanging="200"/>
    </w:pPr>
    <w:rPr>
      <w:rFonts w:ascii="Times New Roman" w:hAnsi="Times New Roman"/>
      <w:sz w:val="18"/>
      <w:szCs w:val="18"/>
    </w:rPr>
  </w:style>
  <w:style w:type="paragraph" w:styleId="ndice4">
    <w:name w:val="index 4"/>
    <w:basedOn w:val="Normal"/>
    <w:next w:val="Normal"/>
    <w:autoRedefine/>
    <w:semiHidden/>
    <w:rsid w:val="004E3BBA"/>
    <w:pPr>
      <w:ind w:left="800" w:hanging="200"/>
    </w:pPr>
    <w:rPr>
      <w:rFonts w:ascii="Times New Roman" w:hAnsi="Times New Roman"/>
      <w:sz w:val="18"/>
      <w:szCs w:val="18"/>
    </w:rPr>
  </w:style>
  <w:style w:type="paragraph" w:styleId="ndice5">
    <w:name w:val="index 5"/>
    <w:basedOn w:val="Normal"/>
    <w:next w:val="Normal"/>
    <w:autoRedefine/>
    <w:semiHidden/>
    <w:rsid w:val="004E3BBA"/>
    <w:pPr>
      <w:ind w:left="1000" w:hanging="200"/>
    </w:pPr>
    <w:rPr>
      <w:rFonts w:ascii="Times New Roman" w:hAnsi="Times New Roman"/>
      <w:sz w:val="18"/>
      <w:szCs w:val="18"/>
    </w:rPr>
  </w:style>
  <w:style w:type="paragraph" w:styleId="ndice6">
    <w:name w:val="index 6"/>
    <w:basedOn w:val="Normal"/>
    <w:next w:val="Normal"/>
    <w:autoRedefine/>
    <w:semiHidden/>
    <w:rsid w:val="004E3BBA"/>
    <w:pPr>
      <w:ind w:left="1200" w:hanging="200"/>
    </w:pPr>
    <w:rPr>
      <w:rFonts w:ascii="Times New Roman" w:hAnsi="Times New Roman"/>
      <w:sz w:val="18"/>
      <w:szCs w:val="18"/>
    </w:rPr>
  </w:style>
  <w:style w:type="paragraph" w:styleId="ndice7">
    <w:name w:val="index 7"/>
    <w:basedOn w:val="Normal"/>
    <w:next w:val="Normal"/>
    <w:autoRedefine/>
    <w:semiHidden/>
    <w:rsid w:val="004E3BBA"/>
    <w:pPr>
      <w:ind w:left="1400" w:hanging="200"/>
    </w:pPr>
    <w:rPr>
      <w:rFonts w:ascii="Times New Roman" w:hAnsi="Times New Roman"/>
      <w:sz w:val="18"/>
      <w:szCs w:val="18"/>
    </w:rPr>
  </w:style>
  <w:style w:type="paragraph" w:styleId="ndice8">
    <w:name w:val="index 8"/>
    <w:basedOn w:val="Normal"/>
    <w:next w:val="Normal"/>
    <w:autoRedefine/>
    <w:semiHidden/>
    <w:rsid w:val="004E3BBA"/>
    <w:pPr>
      <w:ind w:left="1600" w:hanging="200"/>
    </w:pPr>
    <w:rPr>
      <w:rFonts w:ascii="Times New Roman" w:hAnsi="Times New Roman"/>
      <w:sz w:val="18"/>
      <w:szCs w:val="18"/>
    </w:rPr>
  </w:style>
  <w:style w:type="paragraph" w:styleId="ndice9">
    <w:name w:val="index 9"/>
    <w:basedOn w:val="Normal"/>
    <w:next w:val="Normal"/>
    <w:autoRedefine/>
    <w:semiHidden/>
    <w:rsid w:val="004E3BBA"/>
    <w:pPr>
      <w:ind w:left="1800" w:hanging="200"/>
    </w:pPr>
    <w:rPr>
      <w:rFonts w:ascii="Times New Roman" w:hAnsi="Times New Roman"/>
      <w:sz w:val="18"/>
      <w:szCs w:val="18"/>
    </w:rPr>
  </w:style>
  <w:style w:type="paragraph" w:styleId="Ttulodendice">
    <w:name w:val="index heading"/>
    <w:basedOn w:val="Normal"/>
    <w:next w:val="ndice1"/>
    <w:semiHidden/>
    <w:rsid w:val="004E3BBA"/>
    <w:pPr>
      <w:spacing w:before="240" w:after="120"/>
      <w:jc w:val="center"/>
    </w:pPr>
    <w:rPr>
      <w:rFonts w:ascii="Times New Roman" w:hAnsi="Times New Roman"/>
      <w:b/>
      <w:bCs/>
      <w:sz w:val="26"/>
      <w:szCs w:val="26"/>
    </w:rPr>
  </w:style>
  <w:style w:type="paragraph" w:styleId="TDC4">
    <w:name w:val="toc 4"/>
    <w:basedOn w:val="Normal"/>
    <w:next w:val="Normal"/>
    <w:autoRedefine/>
    <w:semiHidden/>
    <w:rsid w:val="00A67B1B"/>
    <w:pPr>
      <w:ind w:left="600"/>
    </w:pPr>
    <w:rPr>
      <w:sz w:val="18"/>
      <w:szCs w:val="18"/>
    </w:rPr>
  </w:style>
  <w:style w:type="paragraph" w:styleId="TDC5">
    <w:name w:val="toc 5"/>
    <w:basedOn w:val="Normal"/>
    <w:next w:val="Normal"/>
    <w:autoRedefine/>
    <w:semiHidden/>
    <w:rsid w:val="00A67B1B"/>
    <w:pPr>
      <w:ind w:left="800"/>
    </w:pPr>
    <w:rPr>
      <w:sz w:val="18"/>
      <w:szCs w:val="18"/>
    </w:rPr>
  </w:style>
  <w:style w:type="paragraph" w:styleId="TDC6">
    <w:name w:val="toc 6"/>
    <w:basedOn w:val="Normal"/>
    <w:next w:val="Normal"/>
    <w:autoRedefine/>
    <w:semiHidden/>
    <w:rsid w:val="004E3BBA"/>
    <w:pPr>
      <w:ind w:left="1000"/>
    </w:pPr>
    <w:rPr>
      <w:rFonts w:ascii="Times New Roman" w:hAnsi="Times New Roman"/>
      <w:sz w:val="18"/>
      <w:szCs w:val="18"/>
    </w:rPr>
  </w:style>
  <w:style w:type="paragraph" w:styleId="TDC7">
    <w:name w:val="toc 7"/>
    <w:basedOn w:val="Normal"/>
    <w:next w:val="Normal"/>
    <w:autoRedefine/>
    <w:semiHidden/>
    <w:rsid w:val="004E3BBA"/>
    <w:pPr>
      <w:ind w:left="1200"/>
    </w:pPr>
    <w:rPr>
      <w:rFonts w:ascii="Times New Roman" w:hAnsi="Times New Roman"/>
      <w:sz w:val="18"/>
      <w:szCs w:val="18"/>
    </w:rPr>
  </w:style>
  <w:style w:type="paragraph" w:styleId="TDC8">
    <w:name w:val="toc 8"/>
    <w:basedOn w:val="Normal"/>
    <w:next w:val="Normal"/>
    <w:autoRedefine/>
    <w:semiHidden/>
    <w:rsid w:val="004E3BBA"/>
    <w:pPr>
      <w:ind w:left="1400"/>
    </w:pPr>
    <w:rPr>
      <w:rFonts w:ascii="Times New Roman" w:hAnsi="Times New Roman"/>
      <w:sz w:val="18"/>
      <w:szCs w:val="18"/>
    </w:rPr>
  </w:style>
  <w:style w:type="paragraph" w:styleId="TDC9">
    <w:name w:val="toc 9"/>
    <w:basedOn w:val="Normal"/>
    <w:next w:val="Normal"/>
    <w:autoRedefine/>
    <w:semiHidden/>
    <w:rsid w:val="004E3BBA"/>
    <w:pPr>
      <w:ind w:left="1600"/>
    </w:pPr>
    <w:rPr>
      <w:rFonts w:ascii="Times New Roman" w:hAnsi="Times New Roman"/>
      <w:sz w:val="18"/>
      <w:szCs w:val="18"/>
    </w:rPr>
  </w:style>
  <w:style w:type="paragraph" w:customStyle="1" w:styleId="T1">
    <w:name w:val="T1"/>
    <w:basedOn w:val="Normal"/>
    <w:next w:val="Normal"/>
    <w:link w:val="T1Car"/>
    <w:rsid w:val="004E3BBA"/>
    <w:pPr>
      <w:numPr>
        <w:numId w:val="1"/>
      </w:numPr>
      <w:autoSpaceDE w:val="0"/>
      <w:autoSpaceDN w:val="0"/>
      <w:adjustRightInd w:val="0"/>
      <w:spacing w:line="360" w:lineRule="auto"/>
      <w:outlineLvl w:val="0"/>
    </w:pPr>
    <w:rPr>
      <w:rFonts w:cs="Arial"/>
      <w:b/>
    </w:rPr>
  </w:style>
  <w:style w:type="character" w:customStyle="1" w:styleId="T1Car">
    <w:name w:val="T1 Car"/>
    <w:link w:val="T1"/>
    <w:rsid w:val="004E3BBA"/>
    <w:rPr>
      <w:rFonts w:ascii="Arial" w:hAnsi="Arial" w:cs="Arial"/>
      <w:b/>
    </w:rPr>
  </w:style>
  <w:style w:type="paragraph" w:customStyle="1" w:styleId="T2">
    <w:name w:val="T2"/>
    <w:basedOn w:val="Normal"/>
    <w:next w:val="Normal"/>
    <w:rsid w:val="004E3BBA"/>
    <w:pPr>
      <w:numPr>
        <w:ilvl w:val="1"/>
        <w:numId w:val="1"/>
      </w:numPr>
      <w:autoSpaceDE w:val="0"/>
      <w:autoSpaceDN w:val="0"/>
      <w:adjustRightInd w:val="0"/>
      <w:spacing w:line="360" w:lineRule="auto"/>
      <w:outlineLvl w:val="1"/>
    </w:pPr>
    <w:rPr>
      <w:rFonts w:cs="Arial"/>
      <w:b/>
    </w:rPr>
  </w:style>
  <w:style w:type="paragraph" w:customStyle="1" w:styleId="T3">
    <w:name w:val="T3"/>
    <w:basedOn w:val="Normal"/>
    <w:next w:val="Normal"/>
    <w:rsid w:val="004E3BBA"/>
    <w:pPr>
      <w:numPr>
        <w:ilvl w:val="2"/>
        <w:numId w:val="1"/>
      </w:numPr>
      <w:jc w:val="both"/>
      <w:outlineLvl w:val="2"/>
    </w:pPr>
    <w:rPr>
      <w:b/>
    </w:rPr>
  </w:style>
  <w:style w:type="paragraph" w:customStyle="1" w:styleId="T4">
    <w:name w:val="T4"/>
    <w:basedOn w:val="Normal"/>
    <w:link w:val="T4Car"/>
    <w:rsid w:val="004E3BBA"/>
    <w:pPr>
      <w:numPr>
        <w:ilvl w:val="3"/>
        <w:numId w:val="1"/>
      </w:numPr>
    </w:pPr>
  </w:style>
  <w:style w:type="paragraph" w:styleId="Piedepgina">
    <w:name w:val="footer"/>
    <w:basedOn w:val="Normal"/>
    <w:link w:val="PiedepginaCar"/>
    <w:uiPriority w:val="99"/>
    <w:rsid w:val="004E3BBA"/>
    <w:pPr>
      <w:tabs>
        <w:tab w:val="center" w:pos="4252"/>
        <w:tab w:val="right" w:pos="8504"/>
      </w:tabs>
    </w:pPr>
  </w:style>
  <w:style w:type="character" w:styleId="Hipervnculo">
    <w:name w:val="Hyperlink"/>
    <w:uiPriority w:val="99"/>
    <w:rsid w:val="004E3BBA"/>
    <w:rPr>
      <w:color w:val="0000FF"/>
      <w:u w:val="single"/>
    </w:rPr>
  </w:style>
  <w:style w:type="paragraph" w:styleId="Textonotaalfinal">
    <w:name w:val="endnote text"/>
    <w:basedOn w:val="Normal"/>
    <w:semiHidden/>
    <w:rsid w:val="004E3BBA"/>
  </w:style>
  <w:style w:type="character" w:styleId="Refdenotaalfinal">
    <w:name w:val="endnote reference"/>
    <w:semiHidden/>
    <w:rsid w:val="004E3BBA"/>
    <w:rPr>
      <w:vertAlign w:val="superscript"/>
    </w:rPr>
  </w:style>
  <w:style w:type="character" w:customStyle="1" w:styleId="WW8Num3z0">
    <w:name w:val="WW8Num3z0"/>
    <w:rsid w:val="004E3BBA"/>
    <w:rPr>
      <w:rFonts w:ascii="Symbol" w:hAnsi="Symbol"/>
    </w:rPr>
  </w:style>
  <w:style w:type="character" w:customStyle="1" w:styleId="WW8Num3z1">
    <w:name w:val="WW8Num3z1"/>
    <w:rsid w:val="004E3BBA"/>
    <w:rPr>
      <w:rFonts w:ascii="Courier New" w:hAnsi="Courier New" w:cs="Courier New"/>
    </w:rPr>
  </w:style>
  <w:style w:type="character" w:customStyle="1" w:styleId="WW8Num3z2">
    <w:name w:val="WW8Num3z2"/>
    <w:rsid w:val="004E3BBA"/>
    <w:rPr>
      <w:rFonts w:ascii="Wingdings" w:hAnsi="Wingdings"/>
    </w:rPr>
  </w:style>
  <w:style w:type="character" w:customStyle="1" w:styleId="WW8Num5z0">
    <w:name w:val="WW8Num5z0"/>
    <w:rsid w:val="004E3BBA"/>
    <w:rPr>
      <w:rFonts w:ascii="Symbol" w:hAnsi="Symbol"/>
    </w:rPr>
  </w:style>
  <w:style w:type="character" w:customStyle="1" w:styleId="WW8Num5z1">
    <w:name w:val="WW8Num5z1"/>
    <w:rsid w:val="004E3BBA"/>
    <w:rPr>
      <w:rFonts w:ascii="Courier New" w:hAnsi="Courier New" w:cs="Courier New"/>
    </w:rPr>
  </w:style>
  <w:style w:type="character" w:customStyle="1" w:styleId="WW8Num5z2">
    <w:name w:val="WW8Num5z2"/>
    <w:rsid w:val="004E3BBA"/>
    <w:rPr>
      <w:rFonts w:ascii="Wingdings" w:hAnsi="Wingdings"/>
    </w:rPr>
  </w:style>
  <w:style w:type="character" w:customStyle="1" w:styleId="WW8Num6z0">
    <w:name w:val="WW8Num6z0"/>
    <w:rsid w:val="004E3BBA"/>
    <w:rPr>
      <w:rFonts w:ascii="Symbol" w:hAnsi="Symbol"/>
    </w:rPr>
  </w:style>
  <w:style w:type="character" w:customStyle="1" w:styleId="WW8Num7z0">
    <w:name w:val="WW8Num7z0"/>
    <w:rsid w:val="004E3BBA"/>
    <w:rPr>
      <w:rFonts w:ascii="Symbol" w:hAnsi="Symbol"/>
    </w:rPr>
  </w:style>
  <w:style w:type="character" w:customStyle="1" w:styleId="WW8Num7z1">
    <w:name w:val="WW8Num7z1"/>
    <w:rsid w:val="004E3BBA"/>
    <w:rPr>
      <w:rFonts w:ascii="Courier New" w:hAnsi="Courier New" w:cs="Courier New"/>
    </w:rPr>
  </w:style>
  <w:style w:type="character" w:customStyle="1" w:styleId="WW8Num7z2">
    <w:name w:val="WW8Num7z2"/>
    <w:rsid w:val="004E3BBA"/>
    <w:rPr>
      <w:rFonts w:ascii="Wingdings" w:hAnsi="Wingdings"/>
    </w:rPr>
  </w:style>
  <w:style w:type="character" w:customStyle="1" w:styleId="WW8Num8z0">
    <w:name w:val="WW8Num8z0"/>
    <w:rsid w:val="004E3BBA"/>
    <w:rPr>
      <w:rFonts w:ascii="Symbol" w:hAnsi="Symbol"/>
    </w:rPr>
  </w:style>
  <w:style w:type="character" w:customStyle="1" w:styleId="WW8Num8z1">
    <w:name w:val="WW8Num8z1"/>
    <w:rsid w:val="004E3BBA"/>
    <w:rPr>
      <w:rFonts w:ascii="Courier New" w:hAnsi="Courier New" w:cs="Courier New"/>
    </w:rPr>
  </w:style>
  <w:style w:type="character" w:customStyle="1" w:styleId="WW8Num8z2">
    <w:name w:val="WW8Num8z2"/>
    <w:rsid w:val="004E3BBA"/>
    <w:rPr>
      <w:rFonts w:ascii="Wingdings" w:hAnsi="Wingdings"/>
    </w:rPr>
  </w:style>
  <w:style w:type="character" w:customStyle="1" w:styleId="WW8Num10z0">
    <w:name w:val="WW8Num10z0"/>
    <w:rsid w:val="004E3BBA"/>
    <w:rPr>
      <w:rFonts w:ascii="Times New Roman" w:eastAsia="Times New Roman" w:hAnsi="Times New Roman" w:cs="Times New Roman"/>
      <w:sz w:val="24"/>
    </w:rPr>
  </w:style>
  <w:style w:type="character" w:customStyle="1" w:styleId="WW8Num10z1">
    <w:name w:val="WW8Num10z1"/>
    <w:rsid w:val="004E3BBA"/>
    <w:rPr>
      <w:rFonts w:ascii="Courier New" w:hAnsi="Courier New" w:cs="Courier New"/>
    </w:rPr>
  </w:style>
  <w:style w:type="character" w:customStyle="1" w:styleId="WW8Num10z2">
    <w:name w:val="WW8Num10z2"/>
    <w:rsid w:val="004E3BBA"/>
    <w:rPr>
      <w:rFonts w:ascii="Wingdings" w:hAnsi="Wingdings"/>
    </w:rPr>
  </w:style>
  <w:style w:type="character" w:customStyle="1" w:styleId="WW8Num10z3">
    <w:name w:val="WW8Num10z3"/>
    <w:rsid w:val="004E3BBA"/>
    <w:rPr>
      <w:rFonts w:ascii="Symbol" w:hAnsi="Symbol"/>
    </w:rPr>
  </w:style>
  <w:style w:type="character" w:customStyle="1" w:styleId="WW8Num11z1">
    <w:name w:val="WW8Num11z1"/>
    <w:rsid w:val="004E3BBA"/>
    <w:rPr>
      <w:rFonts w:ascii="Courier New" w:hAnsi="Courier New"/>
    </w:rPr>
  </w:style>
  <w:style w:type="character" w:customStyle="1" w:styleId="WW8Num11z2">
    <w:name w:val="WW8Num11z2"/>
    <w:rsid w:val="004E3BBA"/>
    <w:rPr>
      <w:rFonts w:ascii="Wingdings" w:hAnsi="Wingdings"/>
    </w:rPr>
  </w:style>
  <w:style w:type="character" w:customStyle="1" w:styleId="WW8Num11z3">
    <w:name w:val="WW8Num11z3"/>
    <w:rsid w:val="004E3BBA"/>
    <w:rPr>
      <w:rFonts w:ascii="Symbol" w:hAnsi="Symbol"/>
    </w:rPr>
  </w:style>
  <w:style w:type="character" w:customStyle="1" w:styleId="WW8Num12z0">
    <w:name w:val="WW8Num12z0"/>
    <w:rsid w:val="004E3BBA"/>
    <w:rPr>
      <w:rFonts w:ascii="Symbol" w:hAnsi="Symbol"/>
    </w:rPr>
  </w:style>
  <w:style w:type="character" w:customStyle="1" w:styleId="WW8Num12z1">
    <w:name w:val="WW8Num12z1"/>
    <w:rsid w:val="004E3BBA"/>
    <w:rPr>
      <w:rFonts w:ascii="Courier New" w:hAnsi="Courier New" w:cs="Courier New"/>
    </w:rPr>
  </w:style>
  <w:style w:type="character" w:customStyle="1" w:styleId="WW8Num12z2">
    <w:name w:val="WW8Num12z2"/>
    <w:rsid w:val="004E3BBA"/>
    <w:rPr>
      <w:rFonts w:ascii="Wingdings" w:hAnsi="Wingdings"/>
    </w:rPr>
  </w:style>
  <w:style w:type="character" w:customStyle="1" w:styleId="WW8Num14z0">
    <w:name w:val="WW8Num14z0"/>
    <w:rsid w:val="004E3BBA"/>
    <w:rPr>
      <w:rFonts w:ascii="Wingdings" w:hAnsi="Wingdings"/>
    </w:rPr>
  </w:style>
  <w:style w:type="character" w:customStyle="1" w:styleId="WW8Num14z1">
    <w:name w:val="WW8Num14z1"/>
    <w:rsid w:val="004E3BBA"/>
    <w:rPr>
      <w:rFonts w:ascii="Courier New" w:hAnsi="Courier New" w:cs="Courier New"/>
    </w:rPr>
  </w:style>
  <w:style w:type="character" w:customStyle="1" w:styleId="WW8Num14z3">
    <w:name w:val="WW8Num14z3"/>
    <w:rsid w:val="004E3BBA"/>
    <w:rPr>
      <w:rFonts w:ascii="Symbol" w:hAnsi="Symbol"/>
    </w:rPr>
  </w:style>
  <w:style w:type="character" w:customStyle="1" w:styleId="WW8Num15z1">
    <w:name w:val="WW8Num15z1"/>
    <w:rsid w:val="004E3BBA"/>
    <w:rPr>
      <w:b/>
    </w:rPr>
  </w:style>
  <w:style w:type="character" w:customStyle="1" w:styleId="WW8Num16z0">
    <w:name w:val="WW8Num16z0"/>
    <w:rsid w:val="004E3BBA"/>
    <w:rPr>
      <w:rFonts w:ascii="Wingdings" w:hAnsi="Wingdings"/>
    </w:rPr>
  </w:style>
  <w:style w:type="character" w:customStyle="1" w:styleId="WW8Num16z3">
    <w:name w:val="WW8Num16z3"/>
    <w:rsid w:val="004E3BBA"/>
    <w:rPr>
      <w:rFonts w:ascii="Symbol" w:hAnsi="Symbol"/>
    </w:rPr>
  </w:style>
  <w:style w:type="character" w:customStyle="1" w:styleId="WW8Num16z4">
    <w:name w:val="WW8Num16z4"/>
    <w:rsid w:val="004E3BBA"/>
    <w:rPr>
      <w:rFonts w:ascii="Courier New" w:hAnsi="Courier New" w:cs="Courier New"/>
    </w:rPr>
  </w:style>
  <w:style w:type="character" w:customStyle="1" w:styleId="WW8Num17z0">
    <w:name w:val="WW8Num17z0"/>
    <w:rsid w:val="004E3BBA"/>
    <w:rPr>
      <w:rFonts w:ascii="Times New Roman" w:eastAsia="Times New Roman" w:hAnsi="Times New Roman" w:cs="Times New Roman"/>
    </w:rPr>
  </w:style>
  <w:style w:type="character" w:customStyle="1" w:styleId="WW8Num17z1">
    <w:name w:val="WW8Num17z1"/>
    <w:rsid w:val="004E3BBA"/>
    <w:rPr>
      <w:rFonts w:ascii="Courier New" w:hAnsi="Courier New" w:cs="Courier New"/>
    </w:rPr>
  </w:style>
  <w:style w:type="character" w:customStyle="1" w:styleId="WW8Num17z2">
    <w:name w:val="WW8Num17z2"/>
    <w:rsid w:val="004E3BBA"/>
    <w:rPr>
      <w:rFonts w:ascii="Wingdings" w:hAnsi="Wingdings"/>
    </w:rPr>
  </w:style>
  <w:style w:type="character" w:customStyle="1" w:styleId="WW8Num17z3">
    <w:name w:val="WW8Num17z3"/>
    <w:rsid w:val="004E3BBA"/>
    <w:rPr>
      <w:rFonts w:ascii="Symbol" w:hAnsi="Symbol"/>
    </w:rPr>
  </w:style>
  <w:style w:type="character" w:customStyle="1" w:styleId="WW8Num22z0">
    <w:name w:val="WW8Num22z0"/>
    <w:rsid w:val="004E3BBA"/>
    <w:rPr>
      <w:rFonts w:ascii="Symbol" w:hAnsi="Symbol"/>
    </w:rPr>
  </w:style>
  <w:style w:type="character" w:customStyle="1" w:styleId="WW8Num22z1">
    <w:name w:val="WW8Num22z1"/>
    <w:rsid w:val="004E3BBA"/>
    <w:rPr>
      <w:rFonts w:ascii="Courier New" w:hAnsi="Courier New" w:cs="Courier New"/>
    </w:rPr>
  </w:style>
  <w:style w:type="character" w:customStyle="1" w:styleId="WW8Num22z2">
    <w:name w:val="WW8Num22z2"/>
    <w:rsid w:val="004E3BBA"/>
    <w:rPr>
      <w:rFonts w:ascii="Wingdings" w:hAnsi="Wingdings"/>
    </w:rPr>
  </w:style>
  <w:style w:type="character" w:customStyle="1" w:styleId="WW8Num23z0">
    <w:name w:val="WW8Num23z0"/>
    <w:rsid w:val="004E3BBA"/>
    <w:rPr>
      <w:rFonts w:ascii="Symbol" w:hAnsi="Symbol"/>
    </w:rPr>
  </w:style>
  <w:style w:type="character" w:customStyle="1" w:styleId="WW8Num23z1">
    <w:name w:val="WW8Num23z1"/>
    <w:rsid w:val="004E3BBA"/>
    <w:rPr>
      <w:rFonts w:ascii="Courier New" w:hAnsi="Courier New" w:cs="Courier New"/>
    </w:rPr>
  </w:style>
  <w:style w:type="character" w:customStyle="1" w:styleId="WW8Num23z2">
    <w:name w:val="WW8Num23z2"/>
    <w:rsid w:val="004E3BBA"/>
    <w:rPr>
      <w:rFonts w:ascii="Wingdings" w:hAnsi="Wingdings"/>
    </w:rPr>
  </w:style>
  <w:style w:type="character" w:customStyle="1" w:styleId="WW8Num25z0">
    <w:name w:val="WW8Num25z0"/>
    <w:rsid w:val="004E3BBA"/>
    <w:rPr>
      <w:rFonts w:ascii="Symbol" w:hAnsi="Symbol"/>
    </w:rPr>
  </w:style>
  <w:style w:type="character" w:customStyle="1" w:styleId="WW8Num25z1">
    <w:name w:val="WW8Num25z1"/>
    <w:rsid w:val="004E3BBA"/>
    <w:rPr>
      <w:rFonts w:ascii="Courier New" w:hAnsi="Courier New" w:cs="Courier New"/>
    </w:rPr>
  </w:style>
  <w:style w:type="character" w:customStyle="1" w:styleId="WW8Num25z2">
    <w:name w:val="WW8Num25z2"/>
    <w:rsid w:val="004E3BBA"/>
    <w:rPr>
      <w:rFonts w:ascii="Wingdings" w:hAnsi="Wingdings"/>
    </w:rPr>
  </w:style>
  <w:style w:type="character" w:customStyle="1" w:styleId="WW8Num26z0">
    <w:name w:val="WW8Num26z0"/>
    <w:rsid w:val="004E3BBA"/>
    <w:rPr>
      <w:rFonts w:ascii="Symbol" w:hAnsi="Symbol"/>
    </w:rPr>
  </w:style>
  <w:style w:type="character" w:customStyle="1" w:styleId="WW8Num26z1">
    <w:name w:val="WW8Num26z1"/>
    <w:rsid w:val="004E3BBA"/>
    <w:rPr>
      <w:rFonts w:ascii="Courier New" w:hAnsi="Courier New" w:cs="Courier New"/>
    </w:rPr>
  </w:style>
  <w:style w:type="character" w:customStyle="1" w:styleId="WW8Num26z2">
    <w:name w:val="WW8Num26z2"/>
    <w:rsid w:val="004E3BBA"/>
    <w:rPr>
      <w:rFonts w:ascii="Wingdings" w:hAnsi="Wingdings"/>
    </w:rPr>
  </w:style>
  <w:style w:type="character" w:customStyle="1" w:styleId="WW8Num27z0">
    <w:name w:val="WW8Num27z0"/>
    <w:rsid w:val="004E3BBA"/>
    <w:rPr>
      <w:rFonts w:ascii="Wingdings" w:hAnsi="Wingdings"/>
      <w:color w:val="E23331"/>
    </w:rPr>
  </w:style>
  <w:style w:type="character" w:customStyle="1" w:styleId="WW8Num27z1">
    <w:name w:val="WW8Num27z1"/>
    <w:rsid w:val="004E3BBA"/>
    <w:rPr>
      <w:rFonts w:ascii="Courier New" w:hAnsi="Courier New" w:cs="Courier New"/>
    </w:rPr>
  </w:style>
  <w:style w:type="character" w:customStyle="1" w:styleId="WW8Num27z2">
    <w:name w:val="WW8Num27z2"/>
    <w:rsid w:val="004E3BBA"/>
    <w:rPr>
      <w:rFonts w:ascii="Wingdings" w:hAnsi="Wingdings"/>
    </w:rPr>
  </w:style>
  <w:style w:type="character" w:customStyle="1" w:styleId="WW8Num27z3">
    <w:name w:val="WW8Num27z3"/>
    <w:rsid w:val="004E3BBA"/>
    <w:rPr>
      <w:rFonts w:ascii="Symbol" w:hAnsi="Symbol"/>
    </w:rPr>
  </w:style>
  <w:style w:type="character" w:customStyle="1" w:styleId="WW8Num29z0">
    <w:name w:val="WW8Num29z0"/>
    <w:rsid w:val="004E3BBA"/>
    <w:rPr>
      <w:rFonts w:ascii="Symbol" w:hAnsi="Symbol"/>
    </w:rPr>
  </w:style>
  <w:style w:type="character" w:customStyle="1" w:styleId="WW8Num29z1">
    <w:name w:val="WW8Num29z1"/>
    <w:rsid w:val="004E3BBA"/>
    <w:rPr>
      <w:rFonts w:ascii="Courier New" w:hAnsi="Courier New" w:cs="Courier New"/>
    </w:rPr>
  </w:style>
  <w:style w:type="character" w:customStyle="1" w:styleId="WW8Num29z2">
    <w:name w:val="WW8Num29z2"/>
    <w:rsid w:val="004E3BBA"/>
    <w:rPr>
      <w:rFonts w:ascii="Wingdings" w:hAnsi="Wingdings"/>
    </w:rPr>
  </w:style>
  <w:style w:type="character" w:customStyle="1" w:styleId="WW8Num31z0">
    <w:name w:val="WW8Num31z0"/>
    <w:rsid w:val="004E3BBA"/>
    <w:rPr>
      <w:rFonts w:ascii="Arial" w:hAnsi="Arial"/>
      <w:b/>
      <w:i w:val="0"/>
      <w:color w:val="auto"/>
      <w:sz w:val="24"/>
      <w:szCs w:val="24"/>
    </w:rPr>
  </w:style>
  <w:style w:type="character" w:customStyle="1" w:styleId="WW8Num31z1">
    <w:name w:val="WW8Num31z1"/>
    <w:rsid w:val="004E3BBA"/>
    <w:rPr>
      <w:sz w:val="20"/>
      <w:szCs w:val="20"/>
    </w:rPr>
  </w:style>
  <w:style w:type="character" w:customStyle="1" w:styleId="WW8Num31z2">
    <w:name w:val="WW8Num31z2"/>
    <w:rsid w:val="004E3BBA"/>
    <w:rPr>
      <w:b/>
    </w:rPr>
  </w:style>
  <w:style w:type="character" w:customStyle="1" w:styleId="WW8Num32z1">
    <w:name w:val="WW8Num32z1"/>
    <w:rsid w:val="004E3BBA"/>
    <w:rPr>
      <w:rFonts w:ascii="Courier New" w:hAnsi="Courier New"/>
    </w:rPr>
  </w:style>
  <w:style w:type="character" w:customStyle="1" w:styleId="WW8Num32z2">
    <w:name w:val="WW8Num32z2"/>
    <w:rsid w:val="004E3BBA"/>
    <w:rPr>
      <w:rFonts w:ascii="Wingdings" w:hAnsi="Wingdings"/>
    </w:rPr>
  </w:style>
  <w:style w:type="character" w:customStyle="1" w:styleId="WW8Num32z3">
    <w:name w:val="WW8Num32z3"/>
    <w:rsid w:val="004E3BBA"/>
    <w:rPr>
      <w:rFonts w:ascii="Symbol" w:hAnsi="Symbol"/>
    </w:rPr>
  </w:style>
  <w:style w:type="character" w:customStyle="1" w:styleId="WW8Num33z1">
    <w:name w:val="WW8Num33z1"/>
    <w:rsid w:val="004E3BBA"/>
    <w:rPr>
      <w:rFonts w:ascii="Courier New" w:hAnsi="Courier New"/>
    </w:rPr>
  </w:style>
  <w:style w:type="character" w:customStyle="1" w:styleId="WW8Num33z2">
    <w:name w:val="WW8Num33z2"/>
    <w:rsid w:val="004E3BBA"/>
    <w:rPr>
      <w:rFonts w:ascii="Wingdings" w:hAnsi="Wingdings"/>
    </w:rPr>
  </w:style>
  <w:style w:type="character" w:customStyle="1" w:styleId="WW8Num33z3">
    <w:name w:val="WW8Num33z3"/>
    <w:rsid w:val="004E3BBA"/>
    <w:rPr>
      <w:rFonts w:ascii="Symbol" w:hAnsi="Symbol"/>
    </w:rPr>
  </w:style>
  <w:style w:type="character" w:customStyle="1" w:styleId="WW8Num35z0">
    <w:name w:val="WW8Num35z0"/>
    <w:rsid w:val="004E3BBA"/>
    <w:rPr>
      <w:rFonts w:ascii="Symbol" w:hAnsi="Symbol"/>
    </w:rPr>
  </w:style>
  <w:style w:type="character" w:customStyle="1" w:styleId="WW8Num35z1">
    <w:name w:val="WW8Num35z1"/>
    <w:rsid w:val="004E3BBA"/>
    <w:rPr>
      <w:rFonts w:ascii="Courier New" w:hAnsi="Courier New" w:cs="Courier New"/>
    </w:rPr>
  </w:style>
  <w:style w:type="character" w:customStyle="1" w:styleId="WW8Num35z2">
    <w:name w:val="WW8Num35z2"/>
    <w:rsid w:val="004E3BBA"/>
    <w:rPr>
      <w:rFonts w:ascii="Wingdings" w:hAnsi="Wingdings"/>
    </w:rPr>
  </w:style>
  <w:style w:type="character" w:customStyle="1" w:styleId="WW8Num36z0">
    <w:name w:val="WW8Num36z0"/>
    <w:rsid w:val="004E3BBA"/>
    <w:rPr>
      <w:rFonts w:ascii="Symbol" w:hAnsi="Symbol"/>
    </w:rPr>
  </w:style>
  <w:style w:type="character" w:customStyle="1" w:styleId="WW8Num36z1">
    <w:name w:val="WW8Num36z1"/>
    <w:rsid w:val="004E3BBA"/>
    <w:rPr>
      <w:rFonts w:ascii="Courier New" w:hAnsi="Courier New" w:cs="Courier New"/>
    </w:rPr>
  </w:style>
  <w:style w:type="character" w:customStyle="1" w:styleId="WW8Num36z2">
    <w:name w:val="WW8Num36z2"/>
    <w:rsid w:val="004E3BBA"/>
    <w:rPr>
      <w:rFonts w:ascii="Wingdings" w:hAnsi="Wingdings"/>
    </w:rPr>
  </w:style>
  <w:style w:type="character" w:customStyle="1" w:styleId="WW8Num37z0">
    <w:name w:val="WW8Num37z0"/>
    <w:rsid w:val="004E3BBA"/>
    <w:rPr>
      <w:rFonts w:ascii="Symbol" w:hAnsi="Symbol"/>
    </w:rPr>
  </w:style>
  <w:style w:type="character" w:customStyle="1" w:styleId="WW8Num37z1">
    <w:name w:val="WW8Num37z1"/>
    <w:rsid w:val="004E3BBA"/>
    <w:rPr>
      <w:rFonts w:ascii="Courier New" w:hAnsi="Courier New" w:cs="Courier New"/>
    </w:rPr>
  </w:style>
  <w:style w:type="character" w:customStyle="1" w:styleId="WW8Num37z2">
    <w:name w:val="WW8Num37z2"/>
    <w:rsid w:val="004E3BBA"/>
    <w:rPr>
      <w:rFonts w:ascii="Wingdings" w:hAnsi="Wingdings"/>
    </w:rPr>
  </w:style>
  <w:style w:type="character" w:customStyle="1" w:styleId="WW8Num38z0">
    <w:name w:val="WW8Num38z0"/>
    <w:rsid w:val="004E3BBA"/>
    <w:rPr>
      <w:rFonts w:ascii="Wingdings" w:hAnsi="Wingdings"/>
    </w:rPr>
  </w:style>
  <w:style w:type="character" w:customStyle="1" w:styleId="WW8Num38z1">
    <w:name w:val="WW8Num38z1"/>
    <w:rsid w:val="004E3BBA"/>
    <w:rPr>
      <w:rFonts w:ascii="Courier New" w:hAnsi="Courier New" w:cs="Courier New"/>
    </w:rPr>
  </w:style>
  <w:style w:type="character" w:customStyle="1" w:styleId="WW8Num38z3">
    <w:name w:val="WW8Num38z3"/>
    <w:rsid w:val="004E3BBA"/>
    <w:rPr>
      <w:rFonts w:ascii="Symbol" w:hAnsi="Symbol"/>
    </w:rPr>
  </w:style>
  <w:style w:type="character" w:customStyle="1" w:styleId="WW8Num39z0">
    <w:name w:val="WW8Num39z0"/>
    <w:rsid w:val="004E3BBA"/>
    <w:rPr>
      <w:rFonts w:ascii="Symbol" w:hAnsi="Symbol"/>
    </w:rPr>
  </w:style>
  <w:style w:type="character" w:customStyle="1" w:styleId="WW8Num39z1">
    <w:name w:val="WW8Num39z1"/>
    <w:rsid w:val="004E3BBA"/>
    <w:rPr>
      <w:rFonts w:ascii="Courier New" w:hAnsi="Courier New" w:cs="Courier New"/>
    </w:rPr>
  </w:style>
  <w:style w:type="character" w:customStyle="1" w:styleId="WW8Num39z2">
    <w:name w:val="WW8Num39z2"/>
    <w:rsid w:val="004E3BBA"/>
    <w:rPr>
      <w:rFonts w:ascii="Wingdings" w:hAnsi="Wingdings"/>
    </w:rPr>
  </w:style>
  <w:style w:type="character" w:customStyle="1" w:styleId="WW8Num40z0">
    <w:name w:val="WW8Num40z0"/>
    <w:rsid w:val="004E3BBA"/>
    <w:rPr>
      <w:rFonts w:ascii="Wingdings" w:hAnsi="Wingdings"/>
    </w:rPr>
  </w:style>
  <w:style w:type="character" w:customStyle="1" w:styleId="WW8Num40z1">
    <w:name w:val="WW8Num40z1"/>
    <w:rsid w:val="004E3BBA"/>
    <w:rPr>
      <w:rFonts w:ascii="Courier New" w:hAnsi="Courier New" w:cs="Courier New"/>
    </w:rPr>
  </w:style>
  <w:style w:type="character" w:customStyle="1" w:styleId="WW8Num40z3">
    <w:name w:val="WW8Num40z3"/>
    <w:rsid w:val="004E3BBA"/>
    <w:rPr>
      <w:rFonts w:ascii="Symbol" w:hAnsi="Symbol"/>
    </w:rPr>
  </w:style>
  <w:style w:type="character" w:customStyle="1" w:styleId="WW8Num42z0">
    <w:name w:val="WW8Num42z0"/>
    <w:rsid w:val="004E3BBA"/>
    <w:rPr>
      <w:rFonts w:ascii="Symbol" w:hAnsi="Symbol"/>
    </w:rPr>
  </w:style>
  <w:style w:type="character" w:customStyle="1" w:styleId="WW8Num42z1">
    <w:name w:val="WW8Num42z1"/>
    <w:rsid w:val="004E3BBA"/>
    <w:rPr>
      <w:rFonts w:ascii="Courier New" w:hAnsi="Courier New" w:cs="Courier New"/>
    </w:rPr>
  </w:style>
  <w:style w:type="character" w:customStyle="1" w:styleId="WW8Num42z2">
    <w:name w:val="WW8Num42z2"/>
    <w:rsid w:val="004E3BBA"/>
    <w:rPr>
      <w:rFonts w:ascii="Wingdings" w:hAnsi="Wingdings"/>
    </w:rPr>
  </w:style>
  <w:style w:type="character" w:customStyle="1" w:styleId="Fuentedeprrafopredeter1">
    <w:name w:val="Fuente de párrafo predeter.1"/>
    <w:rsid w:val="004E3BBA"/>
  </w:style>
  <w:style w:type="character" w:customStyle="1" w:styleId="Ttulo2Car">
    <w:name w:val="Título 2 Car"/>
    <w:aliases w:val="TF-Overskrit 2 Car,21 Car,h2 Car,A.B.C. Car,heading 2 Car,2 Car,A Car,A Head Car,Header 2 Car,l2 Car,Heading2 Car,H2-Heading 2 Car,Header2 Car,22 Car,heading2 Car,list2 Car,H2 Car,list 2 Car,23 Car,24 Car,25 Car,211 Car,221 Car,231 Car"/>
    <w:link w:val="Ttulo2"/>
    <w:rsid w:val="004E3BBA"/>
    <w:rPr>
      <w:rFonts w:ascii="Arial" w:hAnsi="Arial"/>
      <w:b/>
      <w:sz w:val="24"/>
      <w:lang w:val="es-ES_tradnl"/>
    </w:rPr>
  </w:style>
  <w:style w:type="paragraph" w:customStyle="1" w:styleId="Encabezado1">
    <w:name w:val="Encabezado1"/>
    <w:basedOn w:val="Normal"/>
    <w:next w:val="Textoindependiente"/>
    <w:rsid w:val="004E3BBA"/>
    <w:pPr>
      <w:keepNext/>
      <w:suppressAutoHyphens/>
      <w:spacing w:before="240" w:after="120"/>
    </w:pPr>
    <w:rPr>
      <w:rFonts w:eastAsia="DejaVu Sans" w:cs="DejaVu Sans"/>
      <w:sz w:val="28"/>
      <w:szCs w:val="28"/>
      <w:lang w:eastAsia="ar-SA"/>
    </w:rPr>
  </w:style>
  <w:style w:type="paragraph" w:styleId="Textoindependiente">
    <w:name w:val="Body Text"/>
    <w:basedOn w:val="Normal"/>
    <w:rsid w:val="004E3BBA"/>
    <w:pPr>
      <w:suppressAutoHyphens/>
      <w:spacing w:before="120" w:after="120"/>
      <w:jc w:val="both"/>
    </w:pPr>
    <w:rPr>
      <w:rFonts w:ascii="Times New Roman" w:hAnsi="Times New Roman"/>
      <w:sz w:val="24"/>
      <w:lang w:eastAsia="ar-SA"/>
    </w:rPr>
  </w:style>
  <w:style w:type="paragraph" w:styleId="Lista">
    <w:name w:val="List"/>
    <w:basedOn w:val="Textoindependiente"/>
    <w:rsid w:val="004E3BBA"/>
  </w:style>
  <w:style w:type="paragraph" w:customStyle="1" w:styleId="Etiqueta">
    <w:name w:val="Etiqueta"/>
    <w:basedOn w:val="Normal"/>
    <w:rsid w:val="004E3BBA"/>
    <w:pPr>
      <w:suppressLineNumbers/>
      <w:suppressAutoHyphens/>
      <w:spacing w:before="120" w:after="120"/>
    </w:pPr>
    <w:rPr>
      <w:i/>
      <w:iCs/>
      <w:sz w:val="24"/>
      <w:szCs w:val="24"/>
      <w:lang w:eastAsia="ar-SA"/>
    </w:rPr>
  </w:style>
  <w:style w:type="paragraph" w:customStyle="1" w:styleId="ndice">
    <w:name w:val="Índice"/>
    <w:basedOn w:val="Normal"/>
    <w:rsid w:val="004E3BBA"/>
    <w:pPr>
      <w:suppressLineNumbers/>
      <w:suppressAutoHyphens/>
    </w:pPr>
    <w:rPr>
      <w:lang w:eastAsia="ar-SA"/>
    </w:rPr>
  </w:style>
  <w:style w:type="paragraph" w:customStyle="1" w:styleId="Textoindependiente21">
    <w:name w:val="Texto independiente 21"/>
    <w:basedOn w:val="Normal"/>
    <w:rsid w:val="004E3BBA"/>
    <w:pPr>
      <w:tabs>
        <w:tab w:val="left" w:pos="567"/>
        <w:tab w:val="left" w:pos="1418"/>
      </w:tabs>
      <w:suppressAutoHyphens/>
      <w:spacing w:after="120" w:line="480" w:lineRule="auto"/>
      <w:jc w:val="both"/>
    </w:pPr>
    <w:rPr>
      <w:rFonts w:ascii="Book Antiqua" w:hAnsi="Book Antiqua" w:cs="Arial"/>
      <w:sz w:val="22"/>
      <w:szCs w:val="22"/>
      <w:lang w:eastAsia="ar-SA"/>
    </w:rPr>
  </w:style>
  <w:style w:type="paragraph" w:customStyle="1" w:styleId="Table-Title">
    <w:name w:val="Table-Title"/>
    <w:basedOn w:val="Normal"/>
    <w:rsid w:val="004E3BBA"/>
    <w:pPr>
      <w:tabs>
        <w:tab w:val="left" w:pos="567"/>
        <w:tab w:val="left" w:pos="1418"/>
      </w:tabs>
      <w:suppressAutoHyphens/>
      <w:spacing w:after="20" w:line="200" w:lineRule="exact"/>
      <w:jc w:val="both"/>
    </w:pPr>
    <w:rPr>
      <w:rFonts w:ascii="Book Antiqua" w:hAnsi="Book Antiqua" w:cs="Arial"/>
      <w:b/>
      <w:sz w:val="16"/>
      <w:szCs w:val="22"/>
      <w:lang w:val="en-US" w:eastAsia="ar-SA"/>
    </w:rPr>
  </w:style>
  <w:style w:type="paragraph" w:customStyle="1" w:styleId="Table-Normal">
    <w:name w:val="Table-Normal"/>
    <w:basedOn w:val="Normal"/>
    <w:rsid w:val="004E3BBA"/>
    <w:pPr>
      <w:tabs>
        <w:tab w:val="left" w:pos="567"/>
        <w:tab w:val="left" w:pos="1418"/>
      </w:tabs>
      <w:suppressAutoHyphens/>
      <w:spacing w:before="20" w:after="20" w:line="200" w:lineRule="exact"/>
      <w:ind w:right="28"/>
      <w:jc w:val="both"/>
    </w:pPr>
    <w:rPr>
      <w:rFonts w:ascii="Book Antiqua" w:hAnsi="Book Antiqua" w:cs="Arial"/>
      <w:sz w:val="16"/>
      <w:szCs w:val="22"/>
      <w:lang w:val="en-US" w:eastAsia="ar-SA"/>
    </w:rPr>
  </w:style>
  <w:style w:type="paragraph" w:customStyle="1" w:styleId="Epgrafe1">
    <w:name w:val="Epígrafe1"/>
    <w:basedOn w:val="Normal"/>
    <w:next w:val="Normal"/>
    <w:rsid w:val="004E3BBA"/>
    <w:pPr>
      <w:suppressAutoHyphens/>
      <w:spacing w:before="120" w:after="60"/>
      <w:jc w:val="both"/>
    </w:pPr>
    <w:rPr>
      <w:rFonts w:ascii="Times New Roman" w:hAnsi="Times New Roman"/>
      <w:b/>
      <w:bCs/>
      <w:lang w:eastAsia="ar-SA"/>
    </w:rPr>
  </w:style>
  <w:style w:type="paragraph" w:customStyle="1" w:styleId="Tabladeilustraciones1">
    <w:name w:val="Tabla de ilustraciones1"/>
    <w:basedOn w:val="Normal"/>
    <w:next w:val="Normal"/>
    <w:rsid w:val="004E3BBA"/>
    <w:pPr>
      <w:suppressAutoHyphens/>
      <w:spacing w:before="120" w:after="60"/>
      <w:jc w:val="both"/>
    </w:pPr>
    <w:rPr>
      <w:rFonts w:ascii="Times New Roman" w:hAnsi="Times New Roman"/>
      <w:sz w:val="24"/>
      <w:lang w:eastAsia="ar-SA"/>
    </w:rPr>
  </w:style>
  <w:style w:type="paragraph" w:customStyle="1" w:styleId="SuggestedContent">
    <w:name w:val="Suggested Content"/>
    <w:basedOn w:val="Normal"/>
    <w:next w:val="Textoindependiente"/>
    <w:rsid w:val="004E3BBA"/>
    <w:pPr>
      <w:pBdr>
        <w:top w:val="single" w:sz="4" w:space="1" w:color="800000"/>
        <w:left w:val="single" w:sz="4" w:space="1" w:color="800000"/>
        <w:bottom w:val="single" w:sz="4" w:space="1" w:color="800000"/>
        <w:right w:val="single" w:sz="4" w:space="1" w:color="800000"/>
      </w:pBdr>
      <w:suppressAutoHyphens/>
      <w:spacing w:before="60" w:after="60"/>
      <w:ind w:left="900"/>
    </w:pPr>
    <w:rPr>
      <w:color w:val="800000"/>
      <w:lang w:val="en-GB" w:eastAsia="ar-SA"/>
    </w:rPr>
  </w:style>
  <w:style w:type="paragraph" w:customStyle="1" w:styleId="EstiloTextoindependienteBookAntiquaAntes0pto">
    <w:name w:val="Estilo Texto independiente + Book Antiqua Antes:  0 pto"/>
    <w:basedOn w:val="Textoindependiente"/>
    <w:rsid w:val="004E3BBA"/>
    <w:pPr>
      <w:spacing w:before="0"/>
    </w:pPr>
    <w:rPr>
      <w:rFonts w:ascii="Book Antiqua" w:hAnsi="Book Antiqua"/>
    </w:rPr>
  </w:style>
  <w:style w:type="paragraph" w:customStyle="1" w:styleId="TDC41">
    <w:name w:val="TDC 41"/>
    <w:basedOn w:val="Normal"/>
    <w:next w:val="Normal"/>
    <w:rsid w:val="004E3BBA"/>
    <w:pPr>
      <w:suppressAutoHyphens/>
      <w:ind w:left="600"/>
    </w:pPr>
    <w:rPr>
      <w:rFonts w:ascii="Times New Roman" w:hAnsi="Times New Roman"/>
      <w:sz w:val="18"/>
      <w:szCs w:val="18"/>
      <w:lang w:eastAsia="ar-SA"/>
    </w:rPr>
  </w:style>
  <w:style w:type="paragraph" w:customStyle="1" w:styleId="TDC51">
    <w:name w:val="TDC 51"/>
    <w:basedOn w:val="Normal"/>
    <w:next w:val="Normal"/>
    <w:rsid w:val="004E3BBA"/>
    <w:pPr>
      <w:suppressAutoHyphens/>
      <w:ind w:left="800"/>
    </w:pPr>
    <w:rPr>
      <w:rFonts w:ascii="Times New Roman" w:hAnsi="Times New Roman"/>
      <w:sz w:val="18"/>
      <w:szCs w:val="18"/>
      <w:lang w:eastAsia="ar-SA"/>
    </w:rPr>
  </w:style>
  <w:style w:type="paragraph" w:customStyle="1" w:styleId="TDC61">
    <w:name w:val="TDC 61"/>
    <w:basedOn w:val="Normal"/>
    <w:next w:val="Normal"/>
    <w:rsid w:val="004E3BBA"/>
    <w:pPr>
      <w:suppressAutoHyphens/>
      <w:ind w:left="1000"/>
    </w:pPr>
    <w:rPr>
      <w:rFonts w:ascii="Times New Roman" w:hAnsi="Times New Roman"/>
      <w:sz w:val="18"/>
      <w:szCs w:val="18"/>
      <w:lang w:eastAsia="ar-SA"/>
    </w:rPr>
  </w:style>
  <w:style w:type="paragraph" w:customStyle="1" w:styleId="TDC71">
    <w:name w:val="TDC 71"/>
    <w:basedOn w:val="Normal"/>
    <w:next w:val="Normal"/>
    <w:rsid w:val="004E3BBA"/>
    <w:pPr>
      <w:suppressAutoHyphens/>
      <w:ind w:left="1200"/>
    </w:pPr>
    <w:rPr>
      <w:rFonts w:ascii="Times New Roman" w:hAnsi="Times New Roman"/>
      <w:sz w:val="18"/>
      <w:szCs w:val="18"/>
      <w:lang w:eastAsia="ar-SA"/>
    </w:rPr>
  </w:style>
  <w:style w:type="paragraph" w:customStyle="1" w:styleId="TDC81">
    <w:name w:val="TDC 81"/>
    <w:basedOn w:val="Normal"/>
    <w:next w:val="Normal"/>
    <w:rsid w:val="004E3BBA"/>
    <w:pPr>
      <w:suppressAutoHyphens/>
      <w:ind w:left="1400"/>
    </w:pPr>
    <w:rPr>
      <w:rFonts w:ascii="Times New Roman" w:hAnsi="Times New Roman"/>
      <w:sz w:val="18"/>
      <w:szCs w:val="18"/>
      <w:lang w:eastAsia="ar-SA"/>
    </w:rPr>
  </w:style>
  <w:style w:type="paragraph" w:customStyle="1" w:styleId="TDC91">
    <w:name w:val="TDC 91"/>
    <w:basedOn w:val="Normal"/>
    <w:next w:val="Normal"/>
    <w:rsid w:val="004E3BBA"/>
    <w:pPr>
      <w:suppressAutoHyphens/>
      <w:ind w:left="1600"/>
    </w:pPr>
    <w:rPr>
      <w:rFonts w:ascii="Times New Roman" w:hAnsi="Times New Roman"/>
      <w:sz w:val="18"/>
      <w:szCs w:val="18"/>
      <w:lang w:eastAsia="ar-SA"/>
    </w:rPr>
  </w:style>
  <w:style w:type="paragraph" w:customStyle="1" w:styleId="Contenidodelmarco">
    <w:name w:val="Contenido del marco"/>
    <w:basedOn w:val="Textoindependiente"/>
    <w:rsid w:val="004E3BBA"/>
  </w:style>
  <w:style w:type="paragraph" w:customStyle="1" w:styleId="Contenidodelatabla">
    <w:name w:val="Contenido de la tabla"/>
    <w:basedOn w:val="Normal"/>
    <w:rsid w:val="004E3BBA"/>
    <w:pPr>
      <w:suppressLineNumbers/>
      <w:suppressAutoHyphens/>
    </w:pPr>
    <w:rPr>
      <w:lang w:eastAsia="ar-SA"/>
    </w:rPr>
  </w:style>
  <w:style w:type="paragraph" w:customStyle="1" w:styleId="Encabezadodelatabla">
    <w:name w:val="Encabezado de la tabla"/>
    <w:basedOn w:val="Contenidodelatabla"/>
    <w:rsid w:val="004E3BBA"/>
    <w:pPr>
      <w:jc w:val="center"/>
    </w:pPr>
    <w:rPr>
      <w:b/>
      <w:bCs/>
    </w:rPr>
  </w:style>
  <w:style w:type="paragraph" w:customStyle="1" w:styleId="ndicel10">
    <w:name w:val="Índicel 10"/>
    <w:basedOn w:val="ndice"/>
    <w:rsid w:val="004E3BBA"/>
    <w:pPr>
      <w:tabs>
        <w:tab w:val="right" w:leader="dot" w:pos="9637"/>
      </w:tabs>
      <w:ind w:left="2547"/>
    </w:pPr>
  </w:style>
  <w:style w:type="character" w:styleId="Hipervnculovisitado">
    <w:name w:val="FollowedHyperlink"/>
    <w:rsid w:val="004E3BBA"/>
    <w:rPr>
      <w:color w:val="800080"/>
      <w:u w:val="single"/>
    </w:rPr>
  </w:style>
  <w:style w:type="paragraph" w:styleId="HTMLconformatoprevio">
    <w:name w:val="HTML Preformatted"/>
    <w:basedOn w:val="Normal"/>
    <w:rsid w:val="004E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DejaVu Sans Mono" w:hAnsi="DejaVu Sans Mono" w:cs="DejaVu Sans Mono"/>
    </w:rPr>
  </w:style>
  <w:style w:type="character" w:styleId="CdigoHTML">
    <w:name w:val="HTML Code"/>
    <w:rsid w:val="004E3BBA"/>
    <w:rPr>
      <w:rFonts w:ascii="DejaVu Sans Mono" w:eastAsia="Times New Roman" w:hAnsi="DejaVu Sans Mono" w:cs="DejaVu Sans Mono" w:hint="default"/>
      <w:sz w:val="20"/>
      <w:szCs w:val="20"/>
    </w:rPr>
  </w:style>
  <w:style w:type="paragraph" w:styleId="Mapadeldocumento">
    <w:name w:val="Document Map"/>
    <w:basedOn w:val="Normal"/>
    <w:semiHidden/>
    <w:rsid w:val="004E3BBA"/>
    <w:pPr>
      <w:shd w:val="clear" w:color="auto" w:fill="000080"/>
    </w:pPr>
    <w:rPr>
      <w:rFonts w:ascii="Tahoma" w:hAnsi="Tahoma" w:cs="Tahoma"/>
    </w:rPr>
  </w:style>
  <w:style w:type="table" w:styleId="Tablaconcuadrcula">
    <w:name w:val="Table Grid"/>
    <w:basedOn w:val="Tablanormal"/>
    <w:rsid w:val="004E3B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4Car">
    <w:name w:val="T4 Car"/>
    <w:link w:val="T4"/>
    <w:rsid w:val="00946D1C"/>
    <w:rPr>
      <w:rFonts w:ascii="Arial" w:hAnsi="Arial"/>
    </w:rPr>
  </w:style>
  <w:style w:type="paragraph" w:styleId="NormalWeb">
    <w:name w:val="Normal (Web)"/>
    <w:basedOn w:val="Normal"/>
    <w:rsid w:val="004E3BBA"/>
    <w:pPr>
      <w:spacing w:before="100" w:beforeAutospacing="1" w:after="100" w:afterAutospacing="1"/>
    </w:pPr>
    <w:rPr>
      <w:rFonts w:ascii="Times New Roman" w:hAnsi="Times New Roman"/>
      <w:sz w:val="24"/>
      <w:szCs w:val="24"/>
    </w:rPr>
  </w:style>
  <w:style w:type="paragraph" w:styleId="Textodeglobo">
    <w:name w:val="Balloon Text"/>
    <w:basedOn w:val="Normal"/>
    <w:link w:val="TextodegloboCar"/>
    <w:rsid w:val="00A86039"/>
    <w:rPr>
      <w:rFonts w:ascii="Tahoma" w:hAnsi="Tahoma" w:cs="Tahoma"/>
      <w:sz w:val="16"/>
      <w:szCs w:val="16"/>
    </w:rPr>
  </w:style>
  <w:style w:type="character" w:customStyle="1" w:styleId="TextodegloboCar">
    <w:name w:val="Texto de globo Car"/>
    <w:link w:val="Textodeglobo"/>
    <w:rsid w:val="00A86039"/>
    <w:rPr>
      <w:rFonts w:ascii="Tahoma" w:hAnsi="Tahoma" w:cs="Tahoma"/>
      <w:sz w:val="16"/>
      <w:szCs w:val="16"/>
    </w:rPr>
  </w:style>
  <w:style w:type="character" w:styleId="Refdecomentario">
    <w:name w:val="annotation reference"/>
    <w:rsid w:val="00A86039"/>
    <w:rPr>
      <w:sz w:val="16"/>
      <w:szCs w:val="16"/>
    </w:rPr>
  </w:style>
  <w:style w:type="paragraph" w:styleId="Textocomentario">
    <w:name w:val="annotation text"/>
    <w:basedOn w:val="Normal"/>
    <w:link w:val="TextocomentarioCar"/>
    <w:rsid w:val="00A86039"/>
  </w:style>
  <w:style w:type="character" w:customStyle="1" w:styleId="TextocomentarioCar">
    <w:name w:val="Texto comentario Car"/>
    <w:link w:val="Textocomentario"/>
    <w:rsid w:val="00A86039"/>
    <w:rPr>
      <w:rFonts w:ascii="Arial" w:hAnsi="Arial"/>
    </w:rPr>
  </w:style>
  <w:style w:type="paragraph" w:styleId="Asuntodelcomentario">
    <w:name w:val="annotation subject"/>
    <w:basedOn w:val="Textocomentario"/>
    <w:next w:val="Textocomentario"/>
    <w:link w:val="AsuntodelcomentarioCar"/>
    <w:rsid w:val="00A86039"/>
    <w:rPr>
      <w:b/>
      <w:bCs/>
    </w:rPr>
  </w:style>
  <w:style w:type="character" w:customStyle="1" w:styleId="AsuntodelcomentarioCar">
    <w:name w:val="Asunto del comentario Car"/>
    <w:link w:val="Asuntodelcomentario"/>
    <w:rsid w:val="004E3BBA"/>
    <w:rPr>
      <w:rFonts w:ascii="Arial" w:hAnsi="Arial"/>
      <w:b/>
      <w:caps/>
      <w:sz w:val="24"/>
      <w:lang w:val="es-ES_tradnl"/>
    </w:rPr>
  </w:style>
  <w:style w:type="character" w:customStyle="1" w:styleId="EstiloAzul">
    <w:name w:val="Estilo Azul"/>
    <w:rsid w:val="00B608FA"/>
    <w:rPr>
      <w:color w:val="000000"/>
    </w:rPr>
  </w:style>
  <w:style w:type="numbering" w:customStyle="1" w:styleId="EstiloConvietas">
    <w:name w:val="Estilo Con viñetas"/>
    <w:basedOn w:val="Sinlista"/>
    <w:rsid w:val="004E3BBA"/>
    <w:pPr>
      <w:numPr>
        <w:numId w:val="3"/>
      </w:numPr>
    </w:pPr>
  </w:style>
  <w:style w:type="numbering" w:customStyle="1" w:styleId="EstiloConvietasSymbolsmbolo">
    <w:name w:val="Estilo Con viñetas Symbol (símbolo)"/>
    <w:basedOn w:val="Sinlista"/>
    <w:rsid w:val="004E3BBA"/>
    <w:pPr>
      <w:numPr>
        <w:numId w:val="4"/>
      </w:numPr>
    </w:pPr>
  </w:style>
  <w:style w:type="character" w:styleId="Nmerodepgina">
    <w:name w:val="page number"/>
    <w:basedOn w:val="Fuentedeprrafopredeter"/>
    <w:rsid w:val="004E3BBA"/>
  </w:style>
  <w:style w:type="character" w:styleId="nfasis">
    <w:name w:val="Emphasis"/>
    <w:qFormat/>
    <w:rsid w:val="004E3BBA"/>
    <w:rPr>
      <w:i/>
      <w:iCs/>
    </w:rPr>
  </w:style>
  <w:style w:type="paragraph" w:customStyle="1" w:styleId="Titulo5">
    <w:name w:val="Titulo 5"/>
    <w:basedOn w:val="Normal"/>
    <w:rsid w:val="004E3BBA"/>
    <w:pPr>
      <w:numPr>
        <w:numId w:val="2"/>
      </w:numPr>
    </w:pPr>
  </w:style>
  <w:style w:type="table" w:customStyle="1" w:styleId="TABLADECODIGO">
    <w:name w:val="TABLA DE CODIGO"/>
    <w:basedOn w:val="Tablaconcuadrcula"/>
    <w:rsid w:val="004E3BBA"/>
    <w:rPr>
      <w:rFonts w:ascii="Arial" w:hAnsi="Arial"/>
    </w:rPr>
    <w:tblPr>
      <w:tblStyleRowBandSize w:val="1"/>
      <w:jc w:val="center"/>
      <w:tblCellMar>
        <w:top w:w="85" w:type="dxa"/>
        <w:left w:w="85" w:type="dxa"/>
        <w:bottom w:w="85" w:type="dxa"/>
        <w:right w:w="85" w:type="dxa"/>
      </w:tblCellMar>
    </w:tblPr>
    <w:trPr>
      <w:jc w:val="center"/>
    </w:trPr>
    <w:tblStylePr w:type="firstRow">
      <w:pPr>
        <w:jc w:val="left"/>
      </w:pPr>
      <w:rPr>
        <w:rFonts w:ascii="Arial" w:hAnsi="Arial"/>
        <w:sz w:val="20"/>
      </w:rPr>
    </w:tblStylePr>
    <w:tblStylePr w:type="lastRow">
      <w:pPr>
        <w:jc w:val="center"/>
      </w:pPr>
      <w:rPr>
        <w:rFonts w:ascii="Arial" w:hAnsi="Arial"/>
        <w:b/>
        <w:color w:val="000000"/>
        <w:sz w:val="20"/>
      </w:rPr>
      <w:tblPr/>
      <w:tcPr>
        <w:tcBorders>
          <w:top w:val="nil"/>
          <w:left w:val="nil"/>
          <w:bottom w:val="nil"/>
          <w:right w:val="nil"/>
          <w:insideH w:val="nil"/>
          <w:insideV w:val="nil"/>
          <w:tl2br w:val="nil"/>
          <w:tr2bl w:val="nil"/>
        </w:tcBorders>
        <w:vAlign w:val="center"/>
      </w:tcPr>
    </w:tblStylePr>
    <w:tblStylePr w:type="band1Horz">
      <w:tblPr/>
      <w:tcPr>
        <w:shd w:val="clear" w:color="auto" w:fill="FFFFEB"/>
      </w:tcPr>
    </w:tblStylePr>
  </w:style>
  <w:style w:type="table" w:customStyle="1" w:styleId="TABLADEVALORES">
    <w:name w:val="TABLA DE 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TABLADEVALORES2">
    <w:name w:val="TABLA DE VALORES 2"/>
    <w:basedOn w:val="TABLADEVALORES"/>
    <w:rsid w:val="004E3BBA"/>
    <w:tblPr>
      <w:tblStyleRowBandSize w:val="1"/>
    </w:tblPr>
    <w:tblStylePr w:type="firstRow">
      <w:pPr>
        <w:jc w:val="center"/>
      </w:pPr>
      <w:rPr>
        <w:rFonts w:ascii="Arial" w:hAnsi="Arial"/>
        <w:b/>
        <w:color w:val="FFFFFF"/>
        <w:sz w:val="20"/>
      </w:rPr>
      <w:tblPr/>
      <w:tcPr>
        <w:shd w:val="clear" w:color="auto" w:fill="99CCFF"/>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Pr/>
      <w:tcPr>
        <w:shd w:val="clear" w:color="auto" w:fill="CCFFFF"/>
      </w:tcPr>
    </w:tblStylePr>
    <w:tblStylePr w:type="band1Vert">
      <w:rPr>
        <w:rFonts w:ascii="Arial" w:hAnsi="Arial"/>
        <w:color w:val="auto"/>
        <w:sz w:val="20"/>
      </w:rPr>
    </w:tblStylePr>
    <w:tblStylePr w:type="band1Horz">
      <w:tblPr/>
      <w:tcPr>
        <w:shd w:val="clear" w:color="auto" w:fill="FFFFCC"/>
      </w:tcPr>
    </w:tblStylePr>
    <w:tblStylePr w:type="band2Horz">
      <w:tblPr/>
      <w:tcPr>
        <w:shd w:val="clear" w:color="auto" w:fill="FFFFCC"/>
      </w:tcPr>
    </w:tblStylePr>
  </w:style>
  <w:style w:type="table" w:customStyle="1" w:styleId="CODIGO">
    <w:name w:val="CODIGO"/>
    <w:basedOn w:val="Tablanormal"/>
    <w:rsid w:val="004E3BBA"/>
    <w:rPr>
      <w:rFonts w:ascii="Arial" w:hAnsi="Arial"/>
    </w:rPr>
    <w:tblPr>
      <w:tblStyleRowBandSize w:val="1"/>
    </w:tblPr>
    <w:tcPr>
      <w:shd w:val="clear" w:color="auto" w:fill="E6E6E6"/>
      <w:tcMar>
        <w:top w:w="85" w:type="dxa"/>
        <w:bottom w:w="0" w:type="dxa"/>
      </w:tcMar>
      <w:vAlign w:val="cente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aviso">
    <w:name w:val="aiaa_aviso"/>
    <w:basedOn w:val="Tablaconcuadrcula"/>
    <w:rsid w:val="004E3BBA"/>
    <w:rPr>
      <w:rFonts w:ascii="Arial" w:hAnsi="Arial"/>
    </w:rPr>
    <w:tblPr>
      <w:tblStyleRowBandSize w:val="1"/>
      <w:jc w:val="center"/>
      <w:tblBorders>
        <w:top w:val="single" w:sz="4" w:space="0" w:color="993300"/>
        <w:left w:val="single" w:sz="4" w:space="0" w:color="993300"/>
        <w:bottom w:val="single" w:sz="4" w:space="0" w:color="993300"/>
        <w:right w:val="single" w:sz="4" w:space="0" w:color="993300"/>
        <w:insideH w:val="single" w:sz="4" w:space="0" w:color="993300"/>
        <w:insideV w:val="single" w:sz="4" w:space="0" w:color="993300"/>
      </w:tblBorders>
      <w:tblCellMar>
        <w:top w:w="28" w:type="dxa"/>
        <w:bottom w:w="28" w:type="dxa"/>
      </w:tblCellMar>
    </w:tblPr>
    <w:trPr>
      <w:jc w:val="center"/>
    </w:trPr>
    <w:tcPr>
      <w:shd w:val="clear" w:color="auto" w:fill="E6E6E6"/>
      <w:tcMar>
        <w:top w:w="85" w:type="dxa"/>
        <w:bottom w:w="57" w:type="dxa"/>
      </w:tcMar>
      <w:vAlign w:val="center"/>
    </w:tcPr>
    <w:tblStylePr w:type="firstRow">
      <w:pPr>
        <w:jc w:val="center"/>
      </w:pPr>
      <w:rPr>
        <w:b/>
        <w:color w:val="993300"/>
      </w:rPr>
      <w:tblPr/>
      <w:tcPr>
        <w:tcBorders>
          <w:top w:val="single" w:sz="4" w:space="0" w:color="993300"/>
          <w:left w:val="single" w:sz="4" w:space="0" w:color="993300"/>
          <w:bottom w:val="single" w:sz="4" w:space="0" w:color="993300"/>
          <w:right w:val="single" w:sz="4" w:space="0" w:color="993300"/>
          <w:insideH w:val="single" w:sz="4" w:space="0" w:color="993300"/>
          <w:insideV w:val="single" w:sz="4" w:space="0" w:color="993300"/>
          <w:tl2br w:val="nil"/>
          <w:tr2bl w:val="nil"/>
        </w:tcBorders>
        <w:shd w:val="clear" w:color="auto" w:fill="E0E0E0"/>
      </w:tcPr>
    </w:tblStylePr>
    <w:tblStylePr w:type="band1Horz">
      <w:tblPr/>
      <w:tcPr>
        <w:shd w:val="clear" w:color="auto" w:fill="F3F3F3"/>
      </w:tcPr>
    </w:tblStylePr>
    <w:tblStylePr w:type="band2Horz">
      <w:tblPr/>
      <w:tcPr>
        <w:shd w:val="clear" w:color="auto" w:fill="F3F3F3"/>
      </w:tcPr>
    </w:tblStylePr>
  </w:style>
  <w:style w:type="table" w:customStyle="1" w:styleId="aiaacodigo">
    <w:name w:val="aiaa_codigo"/>
    <w:basedOn w:val="Tablanormal"/>
    <w:rsid w:val="004E3BBA"/>
    <w:rPr>
      <w:rFonts w:ascii="Courier New" w:hAnsi="Courier New"/>
    </w:rPr>
    <w:tblPr>
      <w:tblStyleRowBandSize w:val="1"/>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Pr>
      <w:jc w:val="center"/>
    </w:trPr>
    <w:tcPr>
      <w:shd w:val="clear" w:color="auto" w:fill="E6E6E6"/>
      <w:tcMar>
        <w:top w:w="85" w:type="dxa"/>
        <w:bottom w:w="0" w:type="dxa"/>
      </w:tcMar>
      <w:vAlign w:val="center"/>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Pr>
    </w:tblStylePr>
    <w:tblStylePr w:type="band1Horz">
      <w:rPr>
        <w:rFonts w:ascii="Courier New" w:hAnsi="Courier New"/>
        <w:sz w:val="20"/>
      </w:rPr>
      <w:tblPr/>
      <w:tcPr>
        <w:shd w:val="clear" w:color="auto" w:fill="FFFFFF"/>
      </w:tcPr>
    </w:tblStylePr>
    <w:tblStylePr w:type="band2Horz">
      <w:rPr>
        <w:rFonts w:ascii="Courier New" w:hAnsi="Courier New"/>
        <w:sz w:val="20"/>
      </w:rPr>
      <w:tblPr/>
      <w:tcPr>
        <w:shd w:val="clear" w:color="auto" w:fill="FFFFFF"/>
      </w:tcPr>
    </w:tblStylePr>
  </w:style>
  <w:style w:type="table" w:customStyle="1" w:styleId="aiaavalores">
    <w:name w:val="aiaa_valores"/>
    <w:basedOn w:val="Tablaconcuadrcula"/>
    <w:rsid w:val="004E3BBA"/>
    <w:rPr>
      <w:rFonts w:ascii="Arial" w:hAnsi="Arial"/>
    </w:rPr>
    <w:tblPr>
      <w:tblStyleColBandSize w:val="1"/>
      <w:jc w:val="center"/>
      <w:tblCellMar>
        <w:top w:w="85" w:type="dxa"/>
        <w:left w:w="85" w:type="dxa"/>
        <w:bottom w:w="85" w:type="dxa"/>
        <w:right w:w="85" w:type="dxa"/>
      </w:tblCellMar>
    </w:tblPr>
    <w:trPr>
      <w:jc w:val="center"/>
    </w:trPr>
    <w:tblStylePr w:type="firstRow">
      <w:pPr>
        <w:jc w:val="center"/>
      </w:pPr>
      <w:rPr>
        <w:rFonts w:ascii="Arial" w:hAnsi="Arial"/>
        <w:b/>
        <w:color w:val="FFFFFF"/>
        <w:sz w:val="20"/>
      </w:rPr>
      <w:tblPr/>
      <w:tcPr>
        <w:shd w:val="clear" w:color="auto" w:fill="FF0000"/>
        <w:vAlign w:val="center"/>
      </w:tcPr>
    </w:tblStylePr>
    <w:tblStylePr w:type="lastRow">
      <w:pPr>
        <w:jc w:val="center"/>
      </w:pPr>
      <w:rPr>
        <w:rFonts w:ascii="Arial" w:hAnsi="Arial"/>
        <w:b/>
        <w:sz w:val="20"/>
      </w:rPr>
      <w:tblPr/>
      <w:tcPr>
        <w:tcBorders>
          <w:top w:val="nil"/>
          <w:left w:val="nil"/>
          <w:bottom w:val="nil"/>
          <w:right w:val="nil"/>
          <w:insideH w:val="nil"/>
          <w:insideV w:val="nil"/>
          <w:tl2br w:val="nil"/>
          <w:tr2bl w:val="nil"/>
        </w:tcBorders>
        <w:vAlign w:val="center"/>
      </w:tcPr>
    </w:tblStylePr>
    <w:tblStylePr w:type="firstCol">
      <w:rPr>
        <w:rFonts w:ascii="Arial" w:hAnsi="Arial"/>
        <w:color w:val="auto"/>
        <w:sz w:val="20"/>
      </w:rPr>
    </w:tblStylePr>
    <w:tblStylePr w:type="band1Vert">
      <w:rPr>
        <w:rFonts w:ascii="Arial" w:hAnsi="Arial"/>
        <w:color w:val="auto"/>
        <w:sz w:val="20"/>
      </w:rPr>
    </w:tblStylePr>
  </w:style>
  <w:style w:type="table" w:customStyle="1" w:styleId="aiaaimagen">
    <w:name w:val="aiaa_imagen"/>
    <w:basedOn w:val="aiaacodigo"/>
    <w:rsid w:val="004E3BBA"/>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6E6E6"/>
      <w:tcMar>
        <w:top w:w="0" w:type="nil"/>
        <w:bottom w:w="0" w:type="nil"/>
      </w:tcMar>
    </w:tcPr>
    <w:tblStylePr w:type="firstRow">
      <w:pPr>
        <w:jc w:val="center"/>
      </w:pPr>
      <w:rPr>
        <w:b/>
        <w:color w:val="auto"/>
      </w:rPr>
      <w:tblPr/>
      <w:tcPr>
        <w:tcBorders>
          <w:top w:val="nil"/>
          <w:left w:val="nil"/>
          <w:bottom w:val="nil"/>
          <w:right w:val="nil"/>
          <w:insideH w:val="nil"/>
          <w:insideV w:val="nil"/>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imagenborde">
    <w:name w:val="aiaa_imagen_borde"/>
    <w:basedOn w:val="aiaaimagen"/>
    <w:rsid w:val="004E3BBA"/>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E6E6E6"/>
    </w:tcPr>
    <w:tblStylePr w:type="firstRow">
      <w:pPr>
        <w:jc w:val="center"/>
      </w:pPr>
      <w:rPr>
        <w:b/>
        <w:color w:val="auto"/>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E0E0E0"/>
        <w:tcMar>
          <w:top w:w="57" w:type="dxa"/>
          <w:left w:w="57" w:type="dxa"/>
          <w:bottom w:w="57" w:type="dxa"/>
          <w:right w:w="57" w:type="dxa"/>
        </w:tcMar>
      </w:tcPr>
    </w:tblStylePr>
    <w:tblStylePr w:type="band1Horz">
      <w:pPr>
        <w:jc w:val="center"/>
      </w:pPr>
      <w:rPr>
        <w:rFonts w:ascii="Courier New" w:hAnsi="Courier New"/>
        <w:sz w:val="20"/>
      </w:rPr>
      <w:tblPr/>
      <w:tcPr>
        <w:shd w:val="clear" w:color="auto" w:fill="FFFFFF"/>
        <w:tcMar>
          <w:top w:w="85" w:type="dxa"/>
          <w:left w:w="85" w:type="dxa"/>
          <w:bottom w:w="85" w:type="dxa"/>
          <w:right w:w="85" w:type="dxa"/>
        </w:tcMar>
      </w:tcPr>
    </w:tblStylePr>
    <w:tblStylePr w:type="band2Horz">
      <w:pPr>
        <w:jc w:val="center"/>
      </w:pPr>
      <w:rPr>
        <w:rFonts w:ascii="Courier New" w:hAnsi="Courier New"/>
        <w:sz w:val="20"/>
      </w:rPr>
      <w:tblPr/>
      <w:tcPr>
        <w:shd w:val="clear" w:color="auto" w:fill="FFFFFF"/>
      </w:tcPr>
    </w:tblStylePr>
  </w:style>
  <w:style w:type="table" w:customStyle="1" w:styleId="aiaabp">
    <w:name w:val="aiaa_bp"/>
    <w:basedOn w:val="Tablanormal"/>
    <w:rsid w:val="004E3BBA"/>
    <w:pPr>
      <w:spacing w:line="360" w:lineRule="auto"/>
    </w:pPr>
    <w:rPr>
      <w:rFonts w:ascii="Arial" w:hAnsi="Arial"/>
    </w:rPr>
    <w:tblPr>
      <w:tbl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blBorders>
    </w:tblPr>
    <w:tcPr>
      <w:shd w:val="clear" w:color="auto" w:fill="FBFED6"/>
      <w:tcMar>
        <w:top w:w="108" w:type="dxa"/>
        <w:bottom w:w="108" w:type="dxa"/>
      </w:tcMar>
      <w:vAlign w:val="center"/>
    </w:tcPr>
    <w:tblStylePr w:type="firstRow">
      <w:pPr>
        <w:jc w:val="left"/>
      </w:pPr>
      <w:rPr>
        <w:rFonts w:ascii="Arial" w:hAnsi="Arial"/>
        <w:b w:val="0"/>
        <w:color w:val="auto"/>
        <w:sz w:val="20"/>
      </w:rPr>
      <w:tblPr/>
      <w:tcPr>
        <w:tc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l2br w:val="nil"/>
          <w:tr2bl w:val="nil"/>
        </w:tcBorders>
        <w:tcMar>
          <w:top w:w="108" w:type="dxa"/>
          <w:left w:w="108" w:type="dxa"/>
          <w:bottom w:w="108" w:type="dxa"/>
          <w:right w:w="108" w:type="dxa"/>
        </w:tcMar>
      </w:tcPr>
    </w:tblStylePr>
    <w:tblStylePr w:type="firstCol">
      <w:pPr>
        <w:jc w:val="center"/>
      </w:pPr>
      <w:rPr>
        <w:rFonts w:ascii="Arial" w:hAnsi="Arial"/>
        <w:b w:val="0"/>
        <w:sz w:val="24"/>
      </w:rPr>
    </w:tblStylePr>
    <w:tblStylePr w:type="band1Horz">
      <w:tblPr/>
      <w:tcPr>
        <w:shd w:val="clear" w:color="auto" w:fill="F3F3F3"/>
      </w:tcPr>
    </w:tblStylePr>
    <w:tblStylePr w:type="band2Horz">
      <w:tblPr/>
      <w:tcPr>
        <w:shd w:val="clear" w:color="auto" w:fill="F3F3F3"/>
      </w:tcPr>
    </w:tblStylePr>
  </w:style>
  <w:style w:type="paragraph" w:customStyle="1" w:styleId="TNorma">
    <w:name w:val="TNorma"/>
    <w:basedOn w:val="Normal"/>
    <w:autoRedefine/>
    <w:rsid w:val="004E3BBA"/>
    <w:rPr>
      <w:b/>
    </w:rPr>
  </w:style>
  <w:style w:type="paragraph" w:customStyle="1" w:styleId="TBP">
    <w:name w:val="TBP"/>
    <w:basedOn w:val="Normal"/>
    <w:autoRedefine/>
    <w:rsid w:val="004E3BBA"/>
    <w:rPr>
      <w:b/>
    </w:rPr>
  </w:style>
  <w:style w:type="character" w:customStyle="1" w:styleId="ICM">
    <w:name w:val="ICM"/>
    <w:semiHidden/>
    <w:rsid w:val="0030087C"/>
    <w:rPr>
      <w:rFonts w:ascii="Arial" w:hAnsi="Arial" w:cs="Arial"/>
      <w:color w:val="auto"/>
      <w:sz w:val="20"/>
      <w:szCs w:val="20"/>
    </w:rPr>
  </w:style>
  <w:style w:type="character" w:customStyle="1" w:styleId="apple-style-span">
    <w:name w:val="apple-style-span"/>
    <w:basedOn w:val="Fuentedeprrafopredeter"/>
    <w:rsid w:val="007F42FE"/>
  </w:style>
  <w:style w:type="character" w:customStyle="1" w:styleId="PiedepginaCar">
    <w:name w:val="Pie de página Car"/>
    <w:link w:val="Piedepgina"/>
    <w:uiPriority w:val="99"/>
    <w:locked/>
    <w:rsid w:val="00723F00"/>
    <w:rPr>
      <w:rFonts w:ascii="Arial" w:hAnsi="Arial"/>
    </w:rPr>
  </w:style>
  <w:style w:type="paragraph" w:styleId="Ttulo">
    <w:name w:val="Title"/>
    <w:basedOn w:val="Normal"/>
    <w:next w:val="Normal"/>
    <w:link w:val="TtuloCar"/>
    <w:uiPriority w:val="10"/>
    <w:qFormat/>
    <w:rsid w:val="00BF5DE7"/>
    <w:pPr>
      <w:pBdr>
        <w:bottom w:val="single" w:sz="8" w:space="4" w:color="4F81BD"/>
      </w:pBdr>
      <w:spacing w:after="300"/>
      <w:contextualSpacing/>
    </w:pPr>
    <w:rPr>
      <w:rFonts w:ascii="Cambria" w:hAnsi="Cambria"/>
      <w:color w:val="17365D"/>
      <w:spacing w:val="5"/>
      <w:kern w:val="28"/>
      <w:sz w:val="52"/>
      <w:szCs w:val="52"/>
      <w:lang w:eastAsia="en-US"/>
    </w:rPr>
  </w:style>
  <w:style w:type="character" w:customStyle="1" w:styleId="TtuloCar">
    <w:name w:val="Título Car"/>
    <w:basedOn w:val="Fuentedeprrafopredeter"/>
    <w:link w:val="Ttulo"/>
    <w:uiPriority w:val="10"/>
    <w:rsid w:val="00BF5DE7"/>
    <w:rPr>
      <w:rFonts w:ascii="Cambria" w:hAnsi="Cambria"/>
      <w:color w:val="17365D"/>
      <w:spacing w:val="5"/>
      <w:kern w:val="28"/>
      <w:sz w:val="52"/>
      <w:szCs w:val="52"/>
      <w:lang w:eastAsia="en-US"/>
    </w:rPr>
  </w:style>
  <w:style w:type="character" w:styleId="Textoennegrita">
    <w:name w:val="Strong"/>
    <w:uiPriority w:val="22"/>
    <w:qFormat/>
    <w:rsid w:val="00BF5DE7"/>
    <w:rPr>
      <w:b/>
      <w:bCs/>
    </w:rPr>
  </w:style>
  <w:style w:type="paragraph" w:styleId="Prrafodelista">
    <w:name w:val="List Paragraph"/>
    <w:basedOn w:val="Normal"/>
    <w:uiPriority w:val="34"/>
    <w:qFormat/>
    <w:rsid w:val="008542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43645">
      <w:bodyDiv w:val="1"/>
      <w:marLeft w:val="0"/>
      <w:marRight w:val="0"/>
      <w:marTop w:val="0"/>
      <w:marBottom w:val="0"/>
      <w:divBdr>
        <w:top w:val="none" w:sz="0" w:space="0" w:color="auto"/>
        <w:left w:val="none" w:sz="0" w:space="0" w:color="auto"/>
        <w:bottom w:val="none" w:sz="0" w:space="0" w:color="auto"/>
        <w:right w:val="none" w:sz="0" w:space="0" w:color="auto"/>
      </w:divBdr>
    </w:div>
    <w:div w:id="156505223">
      <w:bodyDiv w:val="1"/>
      <w:marLeft w:val="0"/>
      <w:marRight w:val="0"/>
      <w:marTop w:val="0"/>
      <w:marBottom w:val="0"/>
      <w:divBdr>
        <w:top w:val="none" w:sz="0" w:space="0" w:color="auto"/>
        <w:left w:val="none" w:sz="0" w:space="0" w:color="auto"/>
        <w:bottom w:val="none" w:sz="0" w:space="0" w:color="auto"/>
        <w:right w:val="none" w:sz="0" w:space="0" w:color="auto"/>
      </w:divBdr>
    </w:div>
    <w:div w:id="311450889">
      <w:bodyDiv w:val="1"/>
      <w:marLeft w:val="0"/>
      <w:marRight w:val="0"/>
      <w:marTop w:val="0"/>
      <w:marBottom w:val="0"/>
      <w:divBdr>
        <w:top w:val="none" w:sz="0" w:space="0" w:color="auto"/>
        <w:left w:val="none" w:sz="0" w:space="0" w:color="auto"/>
        <w:bottom w:val="none" w:sz="0" w:space="0" w:color="auto"/>
        <w:right w:val="none" w:sz="0" w:space="0" w:color="auto"/>
      </w:divBdr>
    </w:div>
    <w:div w:id="382413948">
      <w:bodyDiv w:val="1"/>
      <w:marLeft w:val="0"/>
      <w:marRight w:val="0"/>
      <w:marTop w:val="0"/>
      <w:marBottom w:val="0"/>
      <w:divBdr>
        <w:top w:val="none" w:sz="0" w:space="0" w:color="auto"/>
        <w:left w:val="none" w:sz="0" w:space="0" w:color="auto"/>
        <w:bottom w:val="none" w:sz="0" w:space="0" w:color="auto"/>
        <w:right w:val="none" w:sz="0" w:space="0" w:color="auto"/>
      </w:divBdr>
    </w:div>
    <w:div w:id="462696964">
      <w:bodyDiv w:val="1"/>
      <w:marLeft w:val="0"/>
      <w:marRight w:val="0"/>
      <w:marTop w:val="0"/>
      <w:marBottom w:val="0"/>
      <w:divBdr>
        <w:top w:val="none" w:sz="0" w:space="0" w:color="auto"/>
        <w:left w:val="none" w:sz="0" w:space="0" w:color="auto"/>
        <w:bottom w:val="none" w:sz="0" w:space="0" w:color="auto"/>
        <w:right w:val="none" w:sz="0" w:space="0" w:color="auto"/>
      </w:divBdr>
    </w:div>
    <w:div w:id="936868197">
      <w:bodyDiv w:val="1"/>
      <w:marLeft w:val="0"/>
      <w:marRight w:val="0"/>
      <w:marTop w:val="0"/>
      <w:marBottom w:val="0"/>
      <w:divBdr>
        <w:top w:val="none" w:sz="0" w:space="0" w:color="auto"/>
        <w:left w:val="none" w:sz="0" w:space="0" w:color="auto"/>
        <w:bottom w:val="none" w:sz="0" w:space="0" w:color="auto"/>
        <w:right w:val="none" w:sz="0" w:space="0" w:color="auto"/>
      </w:divBdr>
    </w:div>
    <w:div w:id="964233746">
      <w:bodyDiv w:val="1"/>
      <w:marLeft w:val="0"/>
      <w:marRight w:val="0"/>
      <w:marTop w:val="0"/>
      <w:marBottom w:val="0"/>
      <w:divBdr>
        <w:top w:val="none" w:sz="0" w:space="0" w:color="auto"/>
        <w:left w:val="none" w:sz="0" w:space="0" w:color="auto"/>
        <w:bottom w:val="none" w:sz="0" w:space="0" w:color="auto"/>
        <w:right w:val="none" w:sz="0" w:space="0" w:color="auto"/>
      </w:divBdr>
    </w:div>
    <w:div w:id="1439791430">
      <w:bodyDiv w:val="1"/>
      <w:marLeft w:val="0"/>
      <w:marRight w:val="0"/>
      <w:marTop w:val="0"/>
      <w:marBottom w:val="0"/>
      <w:divBdr>
        <w:top w:val="none" w:sz="0" w:space="0" w:color="auto"/>
        <w:left w:val="none" w:sz="0" w:space="0" w:color="auto"/>
        <w:bottom w:val="none" w:sz="0" w:space="0" w:color="auto"/>
        <w:right w:val="none" w:sz="0" w:space="0" w:color="auto"/>
      </w:divBdr>
    </w:div>
    <w:div w:id="1513762331">
      <w:bodyDiv w:val="1"/>
      <w:marLeft w:val="0"/>
      <w:marRight w:val="0"/>
      <w:marTop w:val="0"/>
      <w:marBottom w:val="0"/>
      <w:divBdr>
        <w:top w:val="none" w:sz="0" w:space="0" w:color="auto"/>
        <w:left w:val="none" w:sz="0" w:space="0" w:color="auto"/>
        <w:bottom w:val="none" w:sz="0" w:space="0" w:color="auto"/>
        <w:right w:val="none" w:sz="0" w:space="0" w:color="auto"/>
      </w:divBdr>
    </w:div>
    <w:div w:id="1787919724">
      <w:bodyDiv w:val="1"/>
      <w:marLeft w:val="0"/>
      <w:marRight w:val="0"/>
      <w:marTop w:val="0"/>
      <w:marBottom w:val="0"/>
      <w:divBdr>
        <w:top w:val="none" w:sz="0" w:space="0" w:color="auto"/>
        <w:left w:val="none" w:sz="0" w:space="0" w:color="auto"/>
        <w:bottom w:val="none" w:sz="0" w:space="0" w:color="auto"/>
        <w:right w:val="none" w:sz="0" w:space="0" w:color="auto"/>
      </w:divBdr>
    </w:div>
    <w:div w:id="1826968709">
      <w:bodyDiv w:val="1"/>
      <w:marLeft w:val="0"/>
      <w:marRight w:val="0"/>
      <w:marTop w:val="0"/>
      <w:marBottom w:val="0"/>
      <w:divBdr>
        <w:top w:val="none" w:sz="0" w:space="0" w:color="auto"/>
        <w:left w:val="none" w:sz="0" w:space="0" w:color="auto"/>
        <w:bottom w:val="none" w:sz="0" w:space="0" w:color="auto"/>
        <w:right w:val="none" w:sz="0" w:space="0" w:color="auto"/>
      </w:divBdr>
    </w:div>
    <w:div w:id="207921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footer3.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G:\DAMADI_AIAA\plantillasWord\aiaa_plantilla_manual.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8D901-1BF7-4470-BB9F-9770FA4F3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aiaa_plantilla_manual.dot</Template>
  <TotalTime>36</TotalTime>
  <Pages>2</Pages>
  <Words>364</Words>
  <Characters>2004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Configuración del componente de Auditoria</vt:lpstr>
    </vt:vector>
  </TitlesOfParts>
  <Company>Comunidad de Madrid</Company>
  <LinksUpToDate>false</LinksUpToDate>
  <CharactersWithSpaces>2364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del componente de Auditoria</dc:title>
  <dc:creator>usuario</dc:creator>
  <cp:lastModifiedBy>Sergio Del Pozo Ortiz</cp:lastModifiedBy>
  <cp:revision>4</cp:revision>
  <cp:lastPrinted>2009-03-18T11:17:00Z</cp:lastPrinted>
  <dcterms:created xsi:type="dcterms:W3CDTF">2020-08-28T10:58:00Z</dcterms:created>
  <dcterms:modified xsi:type="dcterms:W3CDTF">2020-12-28T13:10:00Z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echa">
    <vt:lpwstr>06/08/2008</vt:lpwstr>
  </property>
</Properties>
</file>